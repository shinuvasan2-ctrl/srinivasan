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keepNext w:val="0"/>
        <w:keepLines w:val="0"/>
        <w:spacing w:before="0"/>
        <w:rPr>
          <w:rFonts w:ascii="Calibri" w:eastAsia="Calibri" w:cs="Calibri" w:hAnsi="Calibri"/>
          <w:b/>
          <w:bCs/>
          <w:sz w:val="46"/>
          <w:szCs w:val="46"/>
        </w:rPr>
      </w:pPr>
      <w:bookmarkStart w:id="0" w:name="_heading=h.iizc2ec0rwxd"/>
      <w:bookmarkEnd w:id="0"/>
      <w:r>
        <w:rPr>
          <w:rFonts w:ascii="Calibri" w:eastAsia="Calibri" w:cs="Calibri" w:hAnsi="Calibri"/>
          <w:b/>
          <w:bCs/>
          <w:sz w:val="46"/>
          <w:szCs w:val="46"/>
          <w:rtl/>
        </w:rPr>
        <w:t>AI BlogNest  - Generate high-quality blog content using AI.</w:t>
      </w:r>
    </w:p>
    <w:p/>
    <w:p/>
    <w:p>
      <w:r>
        <w:rPr>
          <w:rtl/>
        </w:rPr>
        <w:t>Team ID: SWTID-2026-5629</w:t>
      </w:r>
    </w:p>
    <w:p/>
    <w:p>
      <w:bookmarkStart w:id="1" w:name="_heading=h.mvmvz8nqts7q"/>
      <w:bookmarkEnd w:id="1"/>
      <w:r>
        <w:rPr>
          <w:rtl/>
        </w:rPr>
        <w:t>Team Leader: Srinivasan V &amp; shinuvasan2@gmail.com</w:t>
      </w:r>
    </w:p>
    <w:p/>
    <w:p>
      <w:r>
        <w:rPr>
          <w:rtl/>
        </w:rPr>
        <w:t>Team member: Madhan B &amp; madhanbharath95@gmail.com</w:t>
      </w:r>
    </w:p>
    <w:p/>
    <w:p>
      <w:r>
        <w:rPr>
          <w:rtl/>
        </w:rPr>
        <w:t>Team member : Mugilan V &amp; mugilan332007@gmail.com</w:t>
      </w:r>
      <w:bookmarkStart w:id="2" w:name="_GoBack"/>
      <w:bookmarkEnd w:id="2"/>
    </w:p>
    <w:p/>
    <w:p/>
    <w:p/>
    <w:p>
      <w:pPr>
        <w:pStyle w:val="2"/>
        <w:keepNext w:val="0"/>
        <w:keepLines w:val="0"/>
        <w:spacing w:before="0" w:after="80"/>
        <w:rPr>
          <w:rFonts w:ascii="Calibri" w:eastAsia="Calibri" w:cs="Calibri" w:hAnsi="Calibri"/>
          <w:b/>
          <w:bCs/>
          <w:color w:val="000000"/>
          <w:sz w:val="26"/>
          <w:szCs w:val="26"/>
        </w:rPr>
      </w:pPr>
      <w:bookmarkStart w:id="3" w:name="_heading=h.ej0ff3i03lq7"/>
      <w:bookmarkEnd w:id="3"/>
      <w:r>
        <w:rPr>
          <w:rFonts w:ascii="Calibri" w:eastAsia="Calibri" w:cs="Calibri" w:hAnsi="Calibri"/>
          <w:b/>
          <w:bCs/>
          <w:sz w:val="34"/>
          <w:szCs w:val="34"/>
          <w:rtl/>
        </w:rPr>
        <w:t>Description</w:t>
      </w:r>
    </w:p>
    <w:p>
      <w:pPr>
        <w:spacing w:before="240" w:after="240"/>
        <w:rPr>
          <w:rFonts w:ascii="Calibri" w:eastAsia="Calibri" w:cs="Calibri" w:hAnsi="Calibri"/>
        </w:rPr>
      </w:pPr>
      <w:r>
        <w:rPr>
          <w:rFonts w:ascii="Calibri" w:eastAsia="Calibri" w:cs="Calibri" w:hAnsi="Calibri"/>
          <w:rtl/>
        </w:rPr>
        <w:t xml:space="preserve">The </w:t>
      </w:r>
      <w:r>
        <w:rPr>
          <w:rFonts w:ascii="Calibri" w:eastAsia="Calibri" w:cs="Calibri" w:hAnsi="Calibri"/>
          <w:b/>
          <w:bCs/>
          <w:rtl/>
        </w:rPr>
        <w:t>ContentGen</w:t>
      </w:r>
      <w:r>
        <w:rPr>
          <w:rFonts w:ascii="Calibri" w:eastAsia="Calibri" w:cs="Calibri" w:hAnsi="Calibri"/>
          <w:rtl/>
        </w:rPr>
        <w:t xml:space="preserve"> backend is a powerful, secure, and intelligent REST API platform designed to simplify blog creation, content management, and AI-assisted writing. Built with </w:t>
      </w:r>
      <w:r>
        <w:rPr>
          <w:rFonts w:ascii="Calibri" w:eastAsia="Calibri" w:cs="Calibri" w:hAnsi="Calibri"/>
          <w:b/>
          <w:bCs/>
          <w:rtl/>
        </w:rPr>
        <w:t>Node.js</w:t>
      </w:r>
      <w:r>
        <w:rPr>
          <w:rFonts w:ascii="Calibri" w:eastAsia="Calibri" w:cs="Calibri" w:hAnsi="Calibri"/>
          <w:rtl/>
        </w:rPr>
        <w:t xml:space="preserve"> and </w:t>
      </w:r>
      <w:r>
        <w:rPr>
          <w:rFonts w:ascii="Calibri" w:eastAsia="Calibri" w:cs="Calibri" w:hAnsi="Calibri"/>
          <w:b/>
          <w:bCs/>
          <w:rtl/>
        </w:rPr>
        <w:t>Express.js</w:t>
      </w:r>
      <w:r>
        <w:rPr>
          <w:rFonts w:ascii="Calibri" w:eastAsia="Calibri" w:cs="Calibri" w:hAnsi="Calibri"/>
          <w:rtl/>
        </w:rPr>
        <w:t xml:space="preserve">, the application uses </w:t>
      </w:r>
      <w:r>
        <w:rPr>
          <w:rFonts w:ascii="Calibri" w:eastAsia="Calibri" w:cs="Calibri" w:hAnsi="Calibri"/>
          <w:b/>
          <w:bCs/>
          <w:rtl/>
        </w:rPr>
        <w:t>MongoDB</w:t>
      </w:r>
      <w:r>
        <w:rPr>
          <w:rFonts w:ascii="Calibri" w:eastAsia="Calibri" w:cs="Calibri" w:hAnsi="Calibri"/>
          <w:rtl/>
        </w:rPr>
        <w:t xml:space="preserve"> as its primary database with </w:t>
      </w:r>
      <w:r>
        <w:rPr>
          <w:rFonts w:ascii="Calibri" w:eastAsia="Calibri" w:cs="Calibri" w:hAnsi="Calibri"/>
          <w:b/>
          <w:bCs/>
          <w:rtl/>
        </w:rPr>
        <w:t>Mongoose ODM</w:t>
      </w:r>
      <w:r>
        <w:rPr>
          <w:rFonts w:ascii="Calibri" w:eastAsia="Calibri" w:cs="Calibri" w:hAnsi="Calibri"/>
          <w:rtl/>
        </w:rPr>
        <w:t xml:space="preserve"> for efficient data modeling, validation, and seamless database interactions.</w:t>
      </w:r>
    </w:p>
    <w:p>
      <w:pPr>
        <w:spacing w:before="240" w:after="240"/>
        <w:rPr>
          <w:rFonts w:ascii="Calibri" w:eastAsia="Calibri" w:cs="Calibri" w:hAnsi="Calibri"/>
        </w:rPr>
      </w:pPr>
      <w:r>
        <w:rPr>
          <w:rFonts w:ascii="Calibri" w:eastAsia="Calibri" w:cs="Calibri" w:hAnsi="Calibri"/>
          <w:rtl/>
        </w:rPr>
        <w:t xml:space="preserve">The platform integrates </w:t>
      </w:r>
      <w:r>
        <w:rPr>
          <w:rFonts w:ascii="Calibri" w:eastAsia="Calibri" w:cs="Calibri" w:hAnsi="Calibri"/>
          <w:b/>
          <w:bCs/>
          <w:rtl/>
        </w:rPr>
        <w:t>Google Gemini AI</w:t>
      </w:r>
      <w:r>
        <w:rPr>
          <w:rFonts w:ascii="Calibri" w:eastAsia="Calibri" w:cs="Calibri" w:hAnsi="Calibri"/>
          <w:rtl/>
        </w:rPr>
        <w:t xml:space="preserve"> to provide intelligent features such as </w:t>
      </w:r>
      <w:r>
        <w:rPr>
          <w:rFonts w:ascii="Calibri" w:eastAsia="Calibri" w:cs="Calibri" w:hAnsi="Calibri"/>
          <w:b/>
          <w:bCs/>
          <w:rtl/>
        </w:rPr>
        <w:t>AI-powered blog content generation</w:t>
      </w:r>
      <w:r>
        <w:rPr>
          <w:rFonts w:ascii="Calibri" w:eastAsia="Calibri" w:cs="Calibri" w:hAnsi="Calibri"/>
          <w:rtl/>
        </w:rPr>
        <w:t xml:space="preserve">, </w:t>
      </w:r>
      <w:r>
        <w:rPr>
          <w:rFonts w:ascii="Calibri" w:eastAsia="Calibri" w:cs="Calibri" w:hAnsi="Calibri"/>
          <w:b/>
          <w:bCs/>
          <w:rtl/>
        </w:rPr>
        <w:t>AI FAQ assistance</w:t>
      </w:r>
      <w:r>
        <w:rPr>
          <w:rFonts w:ascii="Calibri" w:eastAsia="Calibri" w:cs="Calibri" w:hAnsi="Calibri"/>
          <w:rtl/>
        </w:rPr>
        <w:t xml:space="preserve">, </w:t>
      </w:r>
      <w:r>
        <w:rPr>
          <w:rFonts w:ascii="Calibri" w:eastAsia="Calibri" w:cs="Calibri" w:hAnsi="Calibri"/>
          <w:b/>
          <w:bCs/>
          <w:rtl/>
        </w:rPr>
        <w:t>AI WeatherWise insights</w:t>
      </w:r>
      <w:r>
        <w:rPr>
          <w:rFonts w:ascii="Calibri" w:eastAsia="Calibri" w:cs="Calibri" w:hAnsi="Calibri"/>
          <w:rtl/>
        </w:rPr>
        <w:t xml:space="preserve">, and </w:t>
      </w:r>
      <w:r>
        <w:rPr>
          <w:rFonts w:ascii="Calibri" w:eastAsia="Calibri" w:cs="Calibri" w:hAnsi="Calibri"/>
          <w:b/>
          <w:bCs/>
          <w:rtl/>
        </w:rPr>
        <w:t>AI FitTrack recommendations</w:t>
      </w:r>
      <w:r>
        <w:rPr>
          <w:rFonts w:ascii="Calibri" w:eastAsia="Calibri" w:cs="Calibri" w:hAnsi="Calibri"/>
          <w:rtl/>
        </w:rPr>
        <w:t>, enabling users to create high-quality, context-aware content with minimal effort.</w:t>
      </w:r>
    </w:p>
    <w:p>
      <w:pPr>
        <w:spacing w:before="240" w:after="240"/>
        <w:rPr>
          <w:rFonts w:ascii="Calibri" w:eastAsia="Calibri" w:cs="Calibri" w:hAnsi="Calibri"/>
        </w:rPr>
      </w:pPr>
      <w:r>
        <w:rPr>
          <w:rFonts w:ascii="Calibri" w:eastAsia="Calibri" w:cs="Calibri" w:hAnsi="Calibri"/>
          <w:rtl/>
        </w:rPr>
        <w:t xml:space="preserve">Security is a core aspect of the architecture, implementing </w:t>
      </w:r>
      <w:r>
        <w:rPr>
          <w:rFonts w:ascii="Calibri" w:eastAsia="Calibri" w:cs="Calibri" w:hAnsi="Calibri"/>
          <w:b/>
          <w:bCs/>
          <w:rtl/>
        </w:rPr>
        <w:t>JWT (JSON Web Tokens)</w:t>
      </w:r>
      <w:r>
        <w:rPr>
          <w:rFonts w:ascii="Calibri" w:eastAsia="Calibri" w:cs="Calibri" w:hAnsi="Calibri"/>
          <w:rtl/>
        </w:rPr>
        <w:t xml:space="preserve"> for stateless authentication, </w:t>
      </w:r>
      <w:r>
        <w:rPr>
          <w:rFonts w:ascii="Calibri" w:eastAsia="Calibri" w:cs="Calibri" w:hAnsi="Calibri"/>
          <w:b/>
          <w:bCs/>
          <w:rtl/>
        </w:rPr>
        <w:t>role-based access control (Admin, Editor, Author, Reader)</w:t>
      </w:r>
      <w:r>
        <w:rPr>
          <w:rFonts w:ascii="Calibri" w:eastAsia="Calibri" w:cs="Calibri" w:hAnsi="Calibri"/>
          <w:rtl/>
        </w:rPr>
        <w:t xml:space="preserve"> for authorization, and </w:t>
      </w:r>
      <w:r>
        <w:rPr>
          <w:rFonts w:ascii="Calibri" w:eastAsia="Calibri" w:cs="Calibri" w:hAnsi="Calibri"/>
          <w:b/>
          <w:bCs/>
          <w:rtl/>
        </w:rPr>
        <w:t>bcrypt.js</w:t>
      </w:r>
      <w:r>
        <w:rPr>
          <w:rFonts w:ascii="Calibri" w:eastAsia="Calibri" w:cs="Calibri" w:hAnsi="Calibri"/>
          <w:rtl/>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pPr>
        <w:spacing w:before="240" w:after="240"/>
        <w:rPr>
          <w:rFonts w:ascii="Calibri" w:eastAsia="Calibri" w:cs="Calibri" w:hAnsi="Calibri"/>
        </w:rPr>
      </w:pPr>
      <w:r>
        <w:rPr>
          <w:rFonts w:ascii="Calibri" w:eastAsia="Calibri" w:cs="Calibri" w:hAnsi="Calibri"/>
          <w:rtl/>
        </w:rPr>
        <w:t xml:space="preserve">Designed with a modular and scalable architecture, </w:t>
      </w:r>
      <w:r>
        <w:rPr>
          <w:rFonts w:ascii="Calibri" w:eastAsia="Calibri" w:cs="Calibri" w:hAnsi="Calibri"/>
          <w:b/>
          <w:bCs/>
          <w:rtl/>
        </w:rPr>
        <w:t>ContentGen</w:t>
      </w:r>
      <w:r>
        <w:rPr>
          <w:rFonts w:ascii="Calibri" w:eastAsia="Calibri" w:cs="Calibri" w:hAnsi="Calibri"/>
          <w:rtl/>
        </w:rPr>
        <w:t xml:space="preserve"> serves as a modern AI-powered Content Management System (CMS) that combines traditional blogging capabilities with Generative AI to deliver a smarter, faster, and more personalized content creation experience.</w:t>
      </w:r>
    </w:p>
    <w:p>
      <w:pPr>
        <w:spacing w:after="240"/>
        <w:rPr>
          <w:rFonts w:ascii="Calibri" w:eastAsia="Calibri" w:cs="Calibri" w:hAnsi="Calibri"/>
        </w:rPr>
      </w:pPr>
    </w:p>
    <w:p>
      <w:pPr>
        <w:pStyle w:val="2"/>
        <w:keepNext w:val="0"/>
        <w:keepLines w:val="0"/>
        <w:spacing w:before="0" w:after="80"/>
        <w:rPr>
          <w:rFonts w:ascii="Calibri" w:eastAsia="Calibri" w:cs="Calibri" w:hAnsi="Calibri"/>
          <w:b/>
          <w:bCs/>
          <w:sz w:val="34"/>
          <w:szCs w:val="34"/>
        </w:rPr>
      </w:pPr>
      <w:bookmarkStart w:id="4" w:name="_heading=h.krcexqb1i6ca"/>
      <w:bookmarkEnd w:id="4"/>
      <w:r>
        <w:rPr>
          <w:rFonts w:ascii="Calibri" w:eastAsia="Calibri" w:cs="Calibri" w:hAnsi="Calibri"/>
          <w:b/>
          <w:bCs/>
          <w:sz w:val="34"/>
          <w:szCs w:val="34"/>
          <w:rtl/>
        </w:rPr>
        <w:t xml:space="preserve">Scenario-Based Case Study </w:t>
      </w:r>
    </w:p>
    <w:p>
      <w:pPr>
        <w:pStyle w:val="3"/>
        <w:keepNext w:val="0"/>
        <w:keepLines w:val="0"/>
        <w:spacing w:before="0"/>
        <w:rPr>
          <w:rFonts w:ascii="Calibri" w:eastAsia="Calibri" w:cs="Calibri" w:hAnsi="Calibri"/>
          <w:b/>
          <w:bCs/>
          <w:color w:val="000000"/>
          <w:sz w:val="26"/>
          <w:szCs w:val="26"/>
        </w:rPr>
      </w:pPr>
      <w:bookmarkStart w:id="5" w:name="_heading=h.rqnvot8hx6hp"/>
      <w:bookmarkEnd w:id="5"/>
      <w:r>
        <w:rPr>
          <w:rFonts w:ascii="Calibri" w:eastAsia="Calibri" w:cs="Calibri" w:hAnsi="Calibri"/>
          <w:b/>
          <w:bCs/>
          <w:color w:val="000000"/>
          <w:sz w:val="26"/>
          <w:szCs w:val="26"/>
          <w:rtl/>
        </w:rPr>
        <w:t>Background</w:t>
      </w:r>
    </w:p>
    <w:p>
      <w:pPr>
        <w:spacing w:after="240"/>
        <w:rPr>
          <w:rFonts w:ascii="Calibri" w:eastAsia="Calibri" w:cs="Calibri" w:hAnsi="Calibri"/>
        </w:rPr>
      </w:pPr>
      <w:r>
        <w:rPr>
          <w:rFonts w:ascii="Calibri" w:eastAsia="Calibri" w:cs="Calibri" w:hAnsi="Calibri"/>
          <w:rtl/>
        </w:rPr>
        <w:t>Priya is a content creator who manages multiple blogs but struggles to organize posts, schedule publications, manage categories/tags, and track reader engagement efficiently.</w:t>
      </w:r>
    </w:p>
    <w:p>
      <w:pPr>
        <w:pStyle w:val="3"/>
        <w:keepNext w:val="0"/>
        <w:keepLines w:val="0"/>
        <w:spacing w:before="0"/>
        <w:rPr>
          <w:rFonts w:ascii="Calibri" w:eastAsia="Calibri" w:cs="Calibri" w:hAnsi="Calibri"/>
          <w:b/>
          <w:bCs/>
          <w:color w:val="000000"/>
          <w:sz w:val="26"/>
          <w:szCs w:val="26"/>
        </w:rPr>
      </w:pPr>
      <w:bookmarkStart w:id="6" w:name="_heading=h.f8n4vp8ltbqf"/>
      <w:bookmarkEnd w:id="6"/>
      <w:r>
        <w:rPr>
          <w:rFonts w:ascii="Calibri" w:eastAsia="Calibri" w:cs="Calibri" w:hAnsi="Calibri"/>
          <w:b/>
          <w:bCs/>
          <w:color w:val="000000"/>
          <w:sz w:val="26"/>
          <w:szCs w:val="26"/>
          <w:rtl/>
        </w:rPr>
        <w:t>Problem</w:t>
      </w:r>
    </w:p>
    <w:p>
      <w:pPr>
        <w:numPr>
          <w:ilvl w:val="0"/>
          <w:numId w:val="1"/>
        </w:numPr>
        <w:ind w:left="720" w:hanging="360"/>
      </w:pPr>
      <w:r>
        <w:rPr>
          <w:rFonts w:ascii="Calibri" w:eastAsia="Calibri" w:cs="Calibri" w:hAnsi="Calibri"/>
          <w:rtl/>
        </w:rPr>
        <w:t>Difficulty managing multiple drafts, categories, and tags.</w:t>
      </w:r>
    </w:p>
    <w:p>
      <w:pPr>
        <w:numPr>
          <w:ilvl w:val="0"/>
          <w:numId w:val="1"/>
        </w:numPr>
        <w:ind w:left="720" w:hanging="360"/>
      </w:pPr>
      <w:r>
        <w:rPr>
          <w:rFonts w:ascii="Calibri" w:eastAsia="Calibri" w:cs="Calibri" w:hAnsi="Calibri"/>
          <w:rtl/>
        </w:rPr>
        <w:t>Limited visibility into post performance and engagement analytics.</w:t>
      </w:r>
    </w:p>
    <w:p>
      <w:pPr>
        <w:numPr>
          <w:ilvl w:val="0"/>
          <w:numId w:val="1"/>
        </w:numPr>
        <w:ind w:left="720" w:hanging="360"/>
      </w:pPr>
      <w:r>
        <w:rPr>
          <w:rFonts w:ascii="Calibri" w:eastAsia="Calibri" w:cs="Calibri" w:hAnsi="Calibri"/>
          <w:rtl/>
        </w:rPr>
        <w:t>Time-consuming processes for content approval and comment moderation.</w:t>
      </w:r>
    </w:p>
    <w:p>
      <w:pPr>
        <w:numPr>
          <w:ilvl w:val="0"/>
          <w:numId w:val="1"/>
        </w:numPr>
        <w:ind w:left="720" w:hanging="360"/>
      </w:pPr>
      <w:r>
        <w:rPr>
          <w:rFonts w:ascii="Calibri" w:eastAsia="Calibri" w:cs="Calibri" w:hAnsi="Calibri"/>
          <w:rtl/>
        </w:rPr>
        <w:t>No streamlined system for handling media uploads or metadata.</w:t>
      </w:r>
    </w:p>
    <w:p>
      <w:pPr>
        <w:numPr>
          <w:ilvl w:val="0"/>
          <w:numId w:val="1"/>
        </w:numPr>
        <w:spacing w:after="240"/>
        <w:ind w:left="720" w:hanging="360"/>
      </w:pPr>
      <w:r>
        <w:rPr>
          <w:rFonts w:ascii="Calibri" w:eastAsia="Calibri" w:cs="Calibri" w:hAnsi="Calibri"/>
          <w:rtl/>
        </w:rPr>
        <w:t>Lack of collaborative permission tiers for editors, authors, and administrators.</w:t>
      </w:r>
    </w:p>
    <w:p>
      <w:pPr>
        <w:pStyle w:val="3"/>
        <w:keepNext w:val="0"/>
        <w:keepLines w:val="0"/>
        <w:spacing w:before="0"/>
        <w:rPr>
          <w:rFonts w:ascii="Calibri" w:eastAsia="Calibri" w:cs="Calibri" w:hAnsi="Calibri"/>
          <w:b/>
          <w:bCs/>
          <w:color w:val="000000"/>
          <w:sz w:val="26"/>
          <w:szCs w:val="26"/>
        </w:rPr>
      </w:pPr>
      <w:bookmarkStart w:id="7" w:name="_heading=h.2qw3rcbhfiuw"/>
      <w:bookmarkEnd w:id="7"/>
      <w:r>
        <w:rPr>
          <w:rFonts w:ascii="Calibri" w:eastAsia="Calibri" w:cs="Calibri" w:hAnsi="Calibri"/>
          <w:b/>
          <w:bCs/>
          <w:color w:val="000000"/>
          <w:sz w:val="26"/>
          <w:szCs w:val="26"/>
          <w:rtl/>
        </w:rPr>
        <w:t>Solution</w:t>
      </w:r>
    </w:p>
    <w:p>
      <w:pPr>
        <w:spacing w:after="240"/>
        <w:rPr>
          <w:rFonts w:ascii="Calibri" w:eastAsia="Calibri" w:cs="Calibri" w:hAnsi="Calibri"/>
        </w:rPr>
      </w:pPr>
      <w:r>
        <w:rPr>
          <w:rFonts w:ascii="Calibri" w:eastAsia="Calibri" w:cs="Calibri" w:hAnsi="Calibri"/>
          <w:rtl/>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pPr>
        <w:pStyle w:val="3"/>
        <w:keepNext w:val="0"/>
        <w:keepLines w:val="0"/>
        <w:spacing w:before="0"/>
        <w:rPr>
          <w:rFonts w:ascii="Calibri" w:eastAsia="Calibri" w:cs="Calibri" w:hAnsi="Calibri"/>
          <w:b/>
          <w:bCs/>
          <w:color w:val="000000"/>
          <w:sz w:val="26"/>
          <w:szCs w:val="26"/>
        </w:rPr>
      </w:pPr>
      <w:bookmarkStart w:id="8" w:name="_heading=h.4sha3mytz3aa"/>
      <w:bookmarkEnd w:id="8"/>
      <w:r>
        <w:rPr>
          <w:rFonts w:ascii="Calibri" w:eastAsia="Calibri" w:cs="Calibri" w:hAnsi="Calibri"/>
          <w:b/>
          <w:bCs/>
          <w:color w:val="000000"/>
          <w:sz w:val="26"/>
          <w:szCs w:val="26"/>
          <w:rtl/>
        </w:rPr>
        <w:t>Usage</w:t>
      </w:r>
    </w:p>
    <w:p>
      <w:pPr>
        <w:numPr>
          <w:ilvl w:val="0"/>
          <w:numId w:val="2"/>
        </w:numPr>
        <w:ind w:left="720" w:hanging="360"/>
      </w:pPr>
      <w:r>
        <w:rPr>
          <w:rFonts w:ascii="Calibri" w:eastAsia="Calibri" w:cs="Calibri" w:hAnsi="Calibri"/>
          <w:b/>
          <w:bCs/>
          <w:rtl/>
        </w:rPr>
        <w:t>Author Usage:</w:t>
      </w:r>
      <w:r>
        <w:rPr>
          <w:rFonts w:ascii="Calibri" w:eastAsia="Calibri" w:cs="Calibri" w:hAnsi="Calibri"/>
          <w:rtl/>
        </w:rPr>
        <w:t xml:space="preserve"> Creates blog posts, uploads media pathways, organizes content drafts, and reviews their distinct post-performance data.</w:t>
      </w:r>
    </w:p>
    <w:p>
      <w:pPr>
        <w:numPr>
          <w:ilvl w:val="0"/>
          <w:numId w:val="2"/>
        </w:numPr>
        <w:ind w:left="720" w:hanging="360"/>
      </w:pPr>
      <w:r>
        <w:rPr>
          <w:rFonts w:ascii="Calibri" w:eastAsia="Calibri" w:cs="Calibri" w:hAnsi="Calibri"/>
          <w:b/>
          <w:bCs/>
          <w:rtl/>
        </w:rPr>
        <w:t>Editor/Admin Usage:</w:t>
      </w:r>
      <w:r>
        <w:rPr>
          <w:rFonts w:ascii="Calibri" w:eastAsia="Calibri" w:cs="Calibri" w:hAnsi="Calibri"/>
          <w:rtl/>
        </w:rPr>
        <w:t xml:space="preserve"> Accesses protected endpoints to review content queues, change publishing statuses, moderate visitor comments, and orchestrate user privilege upgrades.</w:t>
      </w:r>
    </w:p>
    <w:p>
      <w:pPr>
        <w:numPr>
          <w:ilvl w:val="0"/>
          <w:numId w:val="2"/>
        </w:numPr>
        <w:spacing w:after="240"/>
        <w:ind w:left="720" w:hanging="360"/>
      </w:pPr>
      <w:r>
        <w:rPr>
          <w:rFonts w:ascii="Calibri" w:eastAsia="Calibri" w:cs="Calibri" w:hAnsi="Calibri"/>
          <w:b/>
          <w:bCs/>
          <w:rtl/>
        </w:rPr>
        <w:t>Reader Usage:</w:t>
      </w:r>
      <w:r>
        <w:rPr>
          <w:rFonts w:ascii="Calibri" w:eastAsia="Calibri" w:cs="Calibri" w:hAnsi="Calibri"/>
          <w:rtl/>
        </w:rPr>
        <w:t xml:space="preserve"> Queries public list routes to consume posts and invokes comment creation endpoints.</w:t>
      </w:r>
    </w:p>
    <w:p>
      <w:pPr>
        <w:pStyle w:val="3"/>
        <w:keepNext w:val="0"/>
        <w:keepLines w:val="0"/>
        <w:spacing w:before="0"/>
        <w:rPr>
          <w:rFonts w:ascii="Calibri" w:eastAsia="Calibri" w:cs="Calibri" w:hAnsi="Calibri"/>
          <w:b/>
          <w:bCs/>
          <w:color w:val="000000"/>
          <w:sz w:val="26"/>
          <w:szCs w:val="26"/>
        </w:rPr>
      </w:pPr>
      <w:bookmarkStart w:id="9" w:name="_heading=h.h24qn2tp8q9"/>
      <w:bookmarkEnd w:id="9"/>
      <w:r>
        <w:rPr>
          <w:rFonts w:ascii="Calibri" w:eastAsia="Calibri" w:cs="Calibri" w:hAnsi="Calibri"/>
          <w:b/>
          <w:bCs/>
          <w:color w:val="000000"/>
          <w:sz w:val="26"/>
          <w:szCs w:val="26"/>
          <w:rtl/>
        </w:rPr>
        <w:t>Outcome</w:t>
      </w:r>
    </w:p>
    <w:p>
      <w:pPr>
        <w:spacing w:after="240"/>
        <w:rPr>
          <w:rFonts w:ascii="Calibri" w:eastAsia="Calibri" w:cs="Calibri" w:hAnsi="Calibri"/>
          <w:b/>
          <w:bCs/>
          <w:sz w:val="34"/>
          <w:szCs w:val="34"/>
        </w:rPr>
      </w:pPr>
      <w:r>
        <w:rPr>
          <w:rFonts w:ascii="Calibri" w:eastAsia="Calibri" w:cs="Calibri" w:hAnsi="Calibri"/>
          <w:rtl/>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pPr>
        <w:pStyle w:val="3"/>
        <w:keepNext w:val="0"/>
        <w:keepLines w:val="0"/>
        <w:spacing w:before="0"/>
        <w:rPr>
          <w:rFonts w:ascii="Calibri" w:eastAsia="Calibri" w:cs="Calibri" w:hAnsi="Calibri"/>
          <w:b/>
          <w:bCs/>
          <w:color w:val="000000"/>
          <w:sz w:val="26"/>
          <w:szCs w:val="26"/>
        </w:rPr>
      </w:pPr>
      <w:bookmarkStart w:id="10" w:name="_heading=h.1rsliur3uwdk"/>
      <w:bookmarkEnd w:id="10"/>
      <w:r>
        <w:rPr>
          <w:rFonts w:ascii="Calibri" w:eastAsia="Calibri" w:cs="Calibri" w:hAnsi="Calibri"/>
          <w:b/>
          <w:bCs/>
          <w:color w:val="000000"/>
          <w:sz w:val="26"/>
          <w:szCs w:val="26"/>
          <w:rtl/>
        </w:rPr>
        <w:t>1. Software Requirements</w:t>
      </w:r>
    </w:p>
    <w:p>
      <w:pPr>
        <w:numPr>
          <w:ilvl w:val="0"/>
          <w:numId w:val="3"/>
        </w:numPr>
        <w:ind w:left="720" w:hanging="360"/>
      </w:pPr>
      <w:r>
        <w:rPr>
          <w:rFonts w:ascii="Calibri" w:eastAsia="Calibri" w:cs="Calibri" w:hAnsi="Calibri"/>
          <w:b/>
          <w:bCs/>
          <w:rtl/>
        </w:rPr>
        <w:t>Operating System:</w:t>
      </w:r>
      <w:r>
        <w:rPr>
          <w:rFonts w:ascii="Calibri" w:eastAsia="Calibri" w:cs="Calibri" w:hAnsi="Calibri"/>
          <w:rtl/>
        </w:rPr>
        <w:t xml:space="preserve"> Windows 10/11, macOS, or Linux (supports cross-platform operations).</w:t>
      </w:r>
    </w:p>
    <w:p>
      <w:pPr>
        <w:numPr>
          <w:ilvl w:val="0"/>
          <w:numId w:val="3"/>
        </w:numPr>
        <w:ind w:left="720" w:hanging="360"/>
      </w:pPr>
      <w:r>
        <w:rPr>
          <w:rFonts w:ascii="Calibri" w:eastAsia="Calibri" w:cs="Calibri" w:hAnsi="Calibri"/>
          <w:b/>
          <w:bCs/>
          <w:rtl/>
        </w:rPr>
        <w:t>Node.js (v16 or above):</w:t>
      </w:r>
      <w:r>
        <w:rPr>
          <w:rFonts w:ascii="Calibri" w:eastAsia="Calibri" w:cs="Calibri" w:hAnsi="Calibri"/>
          <w:rtl/>
        </w:rPr>
        <w:t xml:space="preserve"> Runtime ecosystem running server logic and routing infrastructure.</w:t>
      </w:r>
    </w:p>
    <w:p>
      <w:pPr>
        <w:numPr>
          <w:ilvl w:val="0"/>
          <w:numId w:val="3"/>
        </w:numPr>
        <w:ind w:left="720" w:hanging="360"/>
      </w:pPr>
      <w:r>
        <w:rPr>
          <w:rFonts w:ascii="Calibri" w:eastAsia="Calibri" w:cs="Calibri" w:hAnsi="Calibri"/>
          <w:b/>
          <w:bCs/>
          <w:rtl/>
        </w:rPr>
        <w:t>npm (v8 or above):</w:t>
      </w:r>
      <w:r>
        <w:rPr>
          <w:rFonts w:ascii="Calibri" w:eastAsia="Calibri" w:cs="Calibri" w:hAnsi="Calibri"/>
          <w:rtl/>
        </w:rPr>
        <w:t xml:space="preserve"> Node package manager to control operational dependencies.</w:t>
      </w:r>
    </w:p>
    <w:p>
      <w:pPr>
        <w:numPr>
          <w:ilvl w:val="0"/>
          <w:numId w:val="3"/>
        </w:numPr>
        <w:ind w:left="720" w:hanging="360"/>
      </w:pPr>
      <w:r>
        <w:rPr>
          <w:rFonts w:ascii="Calibri" w:eastAsia="Calibri" w:cs="Calibri" w:hAnsi="Calibri"/>
          <w:b/>
          <w:bCs/>
          <w:rtl/>
        </w:rPr>
        <w:t>Express.js:</w:t>
      </w:r>
      <w:r>
        <w:rPr>
          <w:rFonts w:ascii="Calibri" w:eastAsia="Calibri" w:cs="Calibri" w:hAnsi="Calibri"/>
          <w:rtl/>
        </w:rPr>
        <w:t xml:space="preserve"> Lightweight routing web framework to construct backend RESTful entry points.</w:t>
      </w:r>
    </w:p>
    <w:p>
      <w:pPr>
        <w:numPr>
          <w:ilvl w:val="0"/>
          <w:numId w:val="3"/>
        </w:numPr>
        <w:ind w:left="720" w:hanging="360"/>
      </w:pPr>
      <w:r>
        <w:rPr>
          <w:rFonts w:ascii="Calibri" w:eastAsia="Calibri" w:cs="Calibri" w:hAnsi="Calibri"/>
          <w:b/>
          <w:bCs/>
          <w:rtl/>
        </w:rPr>
        <w:t>MongoDB:</w:t>
      </w:r>
      <w:r>
        <w:rPr>
          <w:rFonts w:ascii="Calibri" w:eastAsia="Calibri" w:cs="Calibri" w:hAnsi="Calibri"/>
          <w:rtl/>
        </w:rPr>
        <w:t xml:space="preserve"> Document NoSQL engine storing users, posts, categories, comments, and analytics metrics.</w:t>
      </w:r>
    </w:p>
    <w:p>
      <w:pPr>
        <w:numPr>
          <w:ilvl w:val="0"/>
          <w:numId w:val="3"/>
        </w:numPr>
        <w:ind w:left="720" w:hanging="360"/>
      </w:pPr>
      <w:r>
        <w:rPr>
          <w:rFonts w:ascii="Calibri" w:eastAsia="Calibri" w:cs="Calibri" w:hAnsi="Calibri"/>
          <w:b/>
          <w:bCs/>
          <w:rtl/>
        </w:rPr>
        <w:t>Postman:</w:t>
      </w:r>
      <w:r>
        <w:rPr>
          <w:rFonts w:ascii="Calibri" w:eastAsia="Calibri" w:cs="Calibri" w:hAnsi="Calibri"/>
          <w:rtl/>
        </w:rPr>
        <w:t xml:space="preserve"> API verification toolkit to assert schema validation responses across administrative route shields.</w:t>
      </w:r>
    </w:p>
    <w:p>
      <w:pPr>
        <w:numPr>
          <w:ilvl w:val="0"/>
          <w:numId w:val="3"/>
        </w:numPr>
        <w:spacing w:after="240"/>
        <w:ind w:left="720" w:hanging="360"/>
      </w:pPr>
      <w:r>
        <w:rPr>
          <w:rFonts w:ascii="Calibri" w:eastAsia="Calibri" w:cs="Calibri" w:hAnsi="Calibri"/>
          <w:b/>
          <w:bCs/>
          <w:rtl/>
        </w:rPr>
        <w:t>Code Editor:</w:t>
      </w:r>
      <w:r>
        <w:rPr>
          <w:rFonts w:ascii="Calibri" w:eastAsia="Calibri" w:cs="Calibri" w:hAnsi="Calibri"/>
          <w:rtl/>
        </w:rPr>
        <w:t xml:space="preserve"> Visual Studio Code or similar IDE environment.</w:t>
      </w:r>
    </w:p>
    <w:p>
      <w:pPr>
        <w:pStyle w:val="3"/>
        <w:keepNext w:val="0"/>
        <w:keepLines w:val="0"/>
        <w:spacing w:before="0"/>
        <w:rPr>
          <w:rFonts w:ascii="Calibri" w:eastAsia="Calibri" w:cs="Calibri" w:hAnsi="Calibri"/>
          <w:b/>
          <w:bCs/>
          <w:color w:val="000000"/>
          <w:sz w:val="26"/>
          <w:szCs w:val="26"/>
        </w:rPr>
      </w:pPr>
      <w:bookmarkStart w:id="11" w:name="_heading=h.wlmerbwa5bpw"/>
      <w:bookmarkEnd w:id="11"/>
      <w:r>
        <w:rPr>
          <w:rFonts w:ascii="Calibri" w:eastAsia="Calibri" w:cs="Calibri" w:hAnsi="Calibri"/>
          <w:b/>
          <w:bCs/>
          <w:color w:val="000000"/>
          <w:sz w:val="26"/>
          <w:szCs w:val="26"/>
          <w:rtl/>
        </w:rPr>
        <w:t>2. Hardware Requirements</w:t>
      </w:r>
    </w:p>
    <w:p>
      <w:pPr>
        <w:numPr>
          <w:ilvl w:val="0"/>
          <w:numId w:val="4"/>
        </w:numPr>
        <w:ind w:left="720" w:hanging="360"/>
      </w:pPr>
      <w:r>
        <w:rPr>
          <w:rFonts w:ascii="Calibri" w:eastAsia="Calibri" w:cs="Calibri" w:hAnsi="Calibri"/>
          <w:b/>
          <w:bCs/>
          <w:rtl/>
        </w:rPr>
        <w:t>Processor:</w:t>
      </w:r>
      <w:r>
        <w:rPr>
          <w:rFonts w:ascii="Calibri" w:eastAsia="Calibri" w:cs="Calibri" w:hAnsi="Calibri"/>
          <w:rtl/>
        </w:rPr>
        <w:t xml:space="preserve"> Intel Core i5 (8th Gen or above) / AMD Ryzen 5 or equivalent.</w:t>
      </w:r>
    </w:p>
    <w:p>
      <w:pPr>
        <w:numPr>
          <w:ilvl w:val="0"/>
          <w:numId w:val="4"/>
        </w:numPr>
        <w:ind w:left="720" w:hanging="360"/>
      </w:pPr>
      <w:r>
        <w:rPr>
          <w:rFonts w:ascii="Calibri" w:eastAsia="Calibri" w:cs="Calibri" w:hAnsi="Calibri"/>
          <w:b/>
          <w:bCs/>
          <w:rtl/>
        </w:rPr>
        <w:t>RAM:</w:t>
      </w:r>
      <w:r>
        <w:rPr>
          <w:rFonts w:ascii="Calibri" w:eastAsia="Calibri" w:cs="Calibri" w:hAnsi="Calibri"/>
          <w:rtl/>
        </w:rPr>
        <w:t xml:space="preserve"> 8 GB minimum (16 GB recommended for concurrent instances of MongoDB, processing layers, and execution nodes).</w:t>
      </w:r>
    </w:p>
    <w:p>
      <w:pPr>
        <w:numPr>
          <w:ilvl w:val="0"/>
          <w:numId w:val="4"/>
        </w:numPr>
        <w:spacing w:after="240"/>
        <w:ind w:left="720" w:hanging="360"/>
      </w:pPr>
      <w:r>
        <w:rPr>
          <w:rFonts w:ascii="Calibri" w:eastAsia="Calibri" w:cs="Calibri" w:hAnsi="Calibri"/>
          <w:b/>
          <w:bCs/>
          <w:rtl/>
        </w:rPr>
        <w:t>Storage:</w:t>
      </w:r>
      <w:r>
        <w:rPr>
          <w:rFonts w:ascii="Calibri" w:eastAsia="Calibri" w:cs="Calibri" w:hAnsi="Calibri"/>
          <w:rtl/>
        </w:rPr>
        <w:t xml:space="preserve"> 1 GB of available disk workspace.</w:t>
      </w:r>
    </w:p>
    <w:p>
      <w:pPr>
        <w:spacing w:line="240" w:lineRule="auto"/>
        <w:rPr>
          <w:rFonts w:ascii="Calibri" w:eastAsia="Calibri" w:cs="Calibri" w:hAnsi="Calibri"/>
          <w:b/>
          <w:bCs/>
          <w:sz w:val="32"/>
          <w:szCs w:val="32"/>
        </w:rPr>
      </w:pPr>
      <w:r>
        <w:rPr>
          <w:rFonts w:ascii="Calibri" w:eastAsia="Calibri" w:cs="Calibri" w:hAnsi="Calibri"/>
          <w:b/>
          <w:bCs/>
          <w:sz w:val="36"/>
          <w:szCs w:val="36"/>
          <w:rtl/>
        </w:rPr>
        <w:t xml:space="preserve">Epic:-1 PROJECT ARCHITECTURE </w:t>
        <w:br/>
        <w:br/>
      </w:r>
      <w:r>
        <w:rPr>
          <w:rFonts w:ascii="Calibri" w:eastAsia="Calibri" w:cs="Calibri" w:hAnsi="Calibri"/>
          <w:b/>
          <w:bCs/>
          <w:sz w:val="36"/>
          <w:szCs w:val="36"/>
        </w:rPr>
        <w:drawing>
          <wp:inline distT="114300" distB="114300" distL="114300" distR="114300">
            <wp:extent cx="5943600" cy="31623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3"/>
                    <a:stretch>
                      <a:fillRect/>
                    </a:stretch>
                  </pic:blipFill>
                  <pic:spPr>
                    <a:xfrm rot="0">
                      <a:off x="0" y="0"/>
                      <a:ext cx="5943600" cy="3162300"/>
                    </a:xfrm>
                    <a:prstGeom prst="rect"/>
                    <a:noFill/>
                    <a:ln w="12700" cmpd="sng" cap="flat">
                      <a:solidFill>
                        <a:srgbClr val="000000"/>
                      </a:solidFill>
                      <a:prstDash val="solid"/>
                      <a:round/>
                    </a:ln>
                  </pic:spPr>
                </pic:pic>
              </a:graphicData>
            </a:graphic>
          </wp:inline>
        </w:drawing>
      </w:r>
    </w:p>
    <w:p>
      <w:pPr>
        <w:spacing w:line="240" w:lineRule="auto"/>
        <w:rPr>
          <w:rFonts w:ascii="Calibri" w:eastAsia="Calibri" w:cs="Calibri" w:hAnsi="Calibri"/>
          <w:b/>
          <w:bCs/>
          <w:sz w:val="34"/>
          <w:szCs w:val="34"/>
        </w:rPr>
      </w:pPr>
      <w:r>
        <w:rPr>
          <w:rFonts w:ascii="Calibri" w:eastAsia="Calibri" w:cs="Calibri" w:hAnsi="Calibri"/>
          <w:b/>
          <w:bCs/>
          <w:sz w:val="32"/>
          <w:szCs w:val="32"/>
          <w:rtl/>
        </w:rPr>
        <w:br/>
      </w:r>
    </w:p>
    <w:p>
      <w:pPr>
        <w:spacing w:after="240"/>
        <w:rPr>
          <w:rFonts w:ascii="Calibri" w:eastAsia="Calibri" w:cs="Calibri" w:hAnsi="Calibri"/>
        </w:rPr>
      </w:pPr>
      <w:r>
        <w:rPr>
          <w:rFonts w:ascii="Calibri" w:eastAsia="Calibri" w:cs="Calibri" w:hAnsi="Calibri"/>
          <w:rtl/>
        </w:rPr>
        <w:t>The BlogNest application exposes structured endpoints handled by a layered server architecture model. Incoming requests undergo filter processing before interacting with data services.</w:t>
      </w:r>
    </w:p>
    <w:p>
      <w:pPr>
        <w:pStyle w:val="3"/>
        <w:keepNext w:val="0"/>
        <w:keepLines w:val="0"/>
        <w:spacing w:before="0"/>
        <w:rPr>
          <w:rFonts w:ascii="Calibri" w:eastAsia="Calibri" w:cs="Calibri" w:hAnsi="Calibri"/>
          <w:b/>
          <w:bCs/>
          <w:color w:val="000000"/>
          <w:sz w:val="26"/>
          <w:szCs w:val="26"/>
        </w:rPr>
      </w:pPr>
      <w:bookmarkStart w:id="12" w:name="_heading=h.ul5p1qrl93iz"/>
      <w:bookmarkEnd w:id="12"/>
      <w:r>
        <w:rPr>
          <w:rFonts w:ascii="Calibri" w:eastAsia="Calibri" w:cs="Calibri" w:hAnsi="Calibri"/>
          <w:b/>
          <w:bCs/>
          <w:color w:val="000000"/>
          <w:sz w:val="26"/>
          <w:szCs w:val="26"/>
          <w:rtl/>
        </w:rPr>
        <w:t>Components Definition</w:t>
      </w:r>
    </w:p>
    <w:p>
      <w:pPr>
        <w:numPr>
          <w:ilvl w:val="0"/>
          <w:numId w:val="5"/>
        </w:numPr>
        <w:ind w:left="720" w:hanging="360"/>
      </w:pPr>
      <w:r>
        <w:rPr>
          <w:rFonts w:ascii="Calibri" w:eastAsia="Calibri" w:cs="Calibri" w:hAnsi="Calibri"/>
          <w:b/>
          <w:bCs/>
          <w:rtl/>
        </w:rPr>
        <w:t>Interface:</w:t>
      </w:r>
      <w:r>
        <w:rPr>
          <w:rFonts w:ascii="Calibri" w:eastAsia="Calibri" w:cs="Calibri" w:hAnsi="Calibri"/>
          <w:rtl/>
        </w:rPr>
        <w:t xml:space="preserve"> API tools like Postman query distinct route paths to extract JSON entities.</w:t>
      </w:r>
    </w:p>
    <w:p>
      <w:pPr>
        <w:numPr>
          <w:ilvl w:val="0"/>
          <w:numId w:val="5"/>
        </w:numPr>
        <w:ind w:left="720" w:hanging="360"/>
      </w:pPr>
      <w:r>
        <w:rPr>
          <w:rFonts w:ascii="Calibri" w:eastAsia="Calibri" w:cs="Calibri" w:hAnsi="Calibri"/>
          <w:b/>
          <w:bCs/>
          <w:rtl/>
        </w:rPr>
        <w:t>Express Server Gateway:</w:t>
      </w:r>
      <w:r>
        <w:rPr>
          <w:rFonts w:ascii="Calibri" w:eastAsia="Calibri" w:cs="Calibri" w:hAnsi="Calibri"/>
          <w:rtl/>
        </w:rPr>
        <w:t xml:space="preserve"> Monitors network ports, maps explicit HTTP methods (GET, POST, PUT, DELETE), parses JSON payloads, and handles CORS headers.</w:t>
      </w:r>
    </w:p>
    <w:p>
      <w:pPr>
        <w:numPr>
          <w:ilvl w:val="0"/>
          <w:numId w:val="5"/>
        </w:numPr>
        <w:ind w:left="720" w:hanging="360"/>
      </w:pPr>
      <w:r>
        <w:rPr>
          <w:rFonts w:ascii="Calibri" w:eastAsia="Calibri" w:cs="Calibri" w:hAnsi="Calibri"/>
          <w:b/>
          <w:bCs/>
          <w:rtl/>
        </w:rPr>
        <w:t>Authentication &amp; Role Matrix Middleware:</w:t>
      </w:r>
      <w:r>
        <w:rPr>
          <w:rFonts w:ascii="Calibri" w:eastAsia="Calibri" w:cs="Calibri" w:hAnsi="Calibri"/>
          <w:rtl/>
        </w:rPr>
        <w:t xml:space="preserve"> Extracts tokens from headers, validates user context signatures, and evaluates if the specific role satisfies authorization thresholds for guarded resource paths.</w:t>
      </w:r>
    </w:p>
    <w:p>
      <w:pPr>
        <w:numPr>
          <w:ilvl w:val="0"/>
          <w:numId w:val="5"/>
        </w:numPr>
        <w:ind w:left="720" w:hanging="360"/>
      </w:pPr>
      <w:r>
        <w:rPr>
          <w:rFonts w:ascii="Calibri" w:eastAsia="Calibri" w:cs="Calibri" w:hAnsi="Calibri"/>
          <w:b/>
          <w:bCs/>
          <w:rtl/>
        </w:rPr>
        <w:t>Granular Services (Logic Modules):</w:t>
      </w:r>
      <w:r>
        <w:rPr>
          <w:rFonts w:ascii="Calibri" w:eastAsia="Calibri" w:cs="Calibri" w:hAnsi="Calibri"/>
          <w:rtl/>
        </w:rPr>
        <w:t xml:space="preserve"> Enforces isolated domain rules for blog lifecycles (Draft, Pending Approval, Scheduled, Published), comment queues, and system reporting indicators.</w:t>
      </w:r>
    </w:p>
    <w:p>
      <w:pPr>
        <w:numPr>
          <w:ilvl w:val="0"/>
          <w:numId w:val="5"/>
        </w:numPr>
        <w:ind w:left="720" w:hanging="360"/>
      </w:pPr>
      <w:r>
        <w:rPr>
          <w:rFonts w:ascii="Calibri" w:eastAsia="Calibri" w:cs="Calibri" w:hAnsi="Calibri"/>
          <w:b/>
          <w:bCs/>
          <w:rtl/>
        </w:rPr>
        <w:t>Database Interface Layer:</w:t>
      </w:r>
      <w:r>
        <w:rPr>
          <w:rFonts w:ascii="Calibri" w:eastAsia="Calibri" w:cs="Calibri" w:hAnsi="Calibri"/>
          <w:rtl/>
        </w:rPr>
        <w:t xml:space="preserve"> Mongoose translates operational application logic into performant native MongoDB queries.</w:t>
      </w:r>
    </w:p>
    <w:p>
      <w:pPr>
        <w:numPr>
          <w:ilvl w:val="0"/>
          <w:numId w:val="5"/>
        </w:numPr>
        <w:spacing w:after="240"/>
        <w:ind w:left="720" w:hanging="360"/>
      </w:pPr>
      <w:r>
        <w:rPr>
          <w:rFonts w:ascii="Calibri" w:eastAsia="Calibri" w:cs="Calibri" w:hAnsi="Calibri"/>
          <w:b/>
          <w:bCs/>
          <w:rtl/>
        </w:rPr>
        <w:t>AI Flow (Service Integration):</w:t>
      </w:r>
      <w:r>
        <w:rPr>
          <w:rFonts w:ascii="Calibri" w:eastAsia="Calibri" w:cs="Calibri" w:hAnsi="Calibri"/>
          <w:rtl/>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pPr>
        <w:numPr>
          <w:ilvl w:val="0"/>
          <w:numId w:val="5"/>
        </w:numPr>
        <w:spacing w:after="240"/>
        <w:ind w:left="720" w:hanging="360"/>
      </w:pPr>
      <w:r>
        <w:rPr>
          <w:rFonts w:ascii="Calibri" w:eastAsia="Calibri" w:cs="Calibri" w:hAnsi="Calibri"/>
          <w:b/>
          <w:bCs/>
          <w:rtl/>
        </w:rPr>
        <w:t>BlogGenerator with AI:</w:t>
      </w:r>
      <w:r>
        <w:rPr>
          <w:rFonts w:ascii="Calibri" w:eastAsia="Calibri" w:cs="Calibri" w:hAnsi="Calibri"/>
          <w:rtl/>
        </w:rPr>
        <w:t xml:space="preserve"> A specialized service that automates the generation of blog content, which integrates with the AI Flow service to streamline the drafting process.</w:t>
      </w:r>
    </w:p>
    <w:p>
      <w:pPr>
        <w:pStyle w:val="2"/>
        <w:keepNext w:val="0"/>
        <w:keepLines w:val="0"/>
        <w:spacing w:before="0" w:after="80"/>
        <w:rPr>
          <w:rFonts w:ascii="Calibri" w:eastAsia="Calibri" w:cs="Calibri" w:hAnsi="Calibri"/>
          <w:b/>
          <w:bCs/>
          <w:sz w:val="34"/>
          <w:szCs w:val="34"/>
        </w:rPr>
      </w:pPr>
      <w:bookmarkStart w:id="13" w:name="_heading=h.e8tzzzqeqhul"/>
      <w:bookmarkEnd w:id="13"/>
    </w:p>
    <w:p>
      <w:pPr>
        <w:pStyle w:val="2"/>
        <w:keepNext w:val="0"/>
        <w:keepLines w:val="0"/>
        <w:spacing w:before="0" w:after="80"/>
        <w:rPr>
          <w:rFonts w:ascii="Calibri" w:eastAsia="Calibri" w:cs="Calibri" w:hAnsi="Calibri"/>
          <w:b/>
          <w:bCs/>
          <w:sz w:val="34"/>
          <w:szCs w:val="34"/>
        </w:rPr>
      </w:pPr>
      <w:bookmarkStart w:id="14" w:name="_heading=h.mturg09ymwqr"/>
      <w:bookmarkEnd w:id="14"/>
      <w:r>
        <w:rPr>
          <w:rFonts w:ascii="Calibri" w:eastAsia="Calibri" w:cs="Calibri" w:hAnsi="Calibri"/>
          <w:b/>
          <w:bCs/>
          <w:sz w:val="34"/>
          <w:szCs w:val="34"/>
          <w:rtl/>
        </w:rPr>
        <w:t>Entity-Relationship (ER) Diagram Description</w:t>
      </w:r>
    </w:p>
    <w:p>
      <w:pPr>
        <w:spacing w:after="240"/>
        <w:rPr>
          <w:rFonts w:ascii="Calibri" w:eastAsia="Calibri" w:cs="Calibri" w:hAnsi="Calibri"/>
        </w:rPr>
      </w:pPr>
      <w:r>
        <w:rPr>
          <w:rFonts w:ascii="Calibri" w:eastAsia="Calibri" w:cs="Calibri" w:hAnsi="Calibri"/>
          <w:rtl/>
        </w:rPr>
        <w:t>The underlying document structure manages several collections bound by logical application references:</w:t>
        <w:br/>
      </w:r>
      <w:r>
        <w:rPr>
          <w:rFonts w:ascii="Calibri" w:eastAsia="Calibri" w:cs="Calibri" w:hAnsi="Calibri"/>
        </w:rPr>
        <w:drawing>
          <wp:inline distT="114300" distB="114300" distL="114300" distR="114300">
            <wp:extent cx="5943600" cy="4221552"/>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4"/>
                    <a:stretch>
                      <a:fillRect/>
                    </a:stretch>
                  </pic:blipFill>
                  <pic:spPr>
                    <a:xfrm rot="0">
                      <a:off x="0" y="0"/>
                      <a:ext cx="5943600" cy="4221552"/>
                    </a:xfrm>
                    <a:prstGeom prst="rect"/>
                    <a:noFill/>
                    <a:ln w="12700" cmpd="sng" cap="flat">
                      <a:solidFill>
                        <a:srgbClr val="000000"/>
                      </a:solidFill>
                      <a:prstDash val="solid"/>
                      <a:round/>
                    </a:ln>
                  </pic:spPr>
                </pic:pic>
              </a:graphicData>
            </a:graphic>
          </wp:inline>
        </w:drawing>
      </w:r>
      <w:r>
        <w:rPr>
          <w:rFonts w:ascii="Calibri" w:eastAsia="Calibri" w:cs="Calibri" w:hAnsi="Calibri"/>
          <w:rtl/>
        </w:rPr>
        <w:br/>
        <w:br/>
      </w:r>
    </w:p>
    <w:p>
      <w:pPr>
        <w:pStyle w:val="3"/>
        <w:keepNext w:val="0"/>
        <w:keepLines w:val="0"/>
        <w:spacing w:before="0"/>
        <w:rPr>
          <w:rFonts w:ascii="Calibri" w:eastAsia="Calibri" w:cs="Calibri" w:hAnsi="Calibri"/>
          <w:b/>
          <w:bCs/>
          <w:color w:val="000000"/>
          <w:sz w:val="26"/>
          <w:szCs w:val="26"/>
        </w:rPr>
      </w:pPr>
      <w:bookmarkStart w:id="15" w:name="_heading=h.tcx6v7en4i3p"/>
      <w:bookmarkEnd w:id="15"/>
      <w:r>
        <w:rPr>
          <w:rFonts w:ascii="Calibri" w:eastAsia="Calibri" w:cs="Calibri" w:hAnsi="Calibri"/>
          <w:b/>
          <w:bCs/>
          <w:color w:val="000000"/>
          <w:sz w:val="26"/>
          <w:szCs w:val="26"/>
          <w:rtl/>
        </w:rPr>
        <w:t>1. User Entity</w:t>
      </w:r>
    </w:p>
    <w:p>
      <w:pPr>
        <w:numPr>
          <w:ilvl w:val="0"/>
          <w:numId w:val="6"/>
        </w:numPr>
        <w:ind w:left="720" w:hanging="360"/>
      </w:pPr>
      <w:r>
        <w:rPr>
          <w:rFonts w:ascii="Calibri" w:eastAsia="Calibri" w:cs="Calibri" w:hAnsi="Calibri"/>
          <w:color w:val="188038"/>
          <w:rtl/>
        </w:rPr>
        <w:t>_id</w:t>
      </w:r>
      <w:r>
        <w:rPr>
          <w:rFonts w:ascii="Calibri" w:eastAsia="Calibri" w:cs="Calibri" w:hAnsi="Calibri"/>
          <w:rtl/>
        </w:rPr>
        <w:t xml:space="preserve"> (Primary Key - ObjectId)</w:t>
      </w:r>
    </w:p>
    <w:p>
      <w:pPr>
        <w:numPr>
          <w:ilvl w:val="0"/>
          <w:numId w:val="6"/>
        </w:numPr>
        <w:ind w:left="720" w:hanging="360"/>
      </w:pPr>
      <w:r>
        <w:rPr>
          <w:rFonts w:ascii="Calibri" w:eastAsia="Calibri" w:cs="Calibri" w:hAnsi="Calibri"/>
          <w:color w:val="188038"/>
          <w:rtl/>
        </w:rPr>
        <w:t>name</w:t>
      </w:r>
      <w:r>
        <w:rPr>
          <w:rFonts w:ascii="Calibri" w:eastAsia="Calibri" w:cs="Calibri" w:hAnsi="Calibri"/>
          <w:rtl/>
        </w:rPr>
        <w:t xml:space="preserve"> (String, Required)</w:t>
      </w:r>
    </w:p>
    <w:p>
      <w:pPr>
        <w:numPr>
          <w:ilvl w:val="0"/>
          <w:numId w:val="6"/>
        </w:numPr>
        <w:ind w:left="720" w:hanging="360"/>
      </w:pPr>
      <w:r>
        <w:rPr>
          <w:rFonts w:ascii="Calibri" w:eastAsia="Calibri" w:cs="Calibri" w:hAnsi="Calibri"/>
          <w:color w:val="188038"/>
          <w:rtl/>
        </w:rPr>
        <w:t>email</w:t>
      </w:r>
      <w:r>
        <w:rPr>
          <w:rFonts w:ascii="Calibri" w:eastAsia="Calibri" w:cs="Calibri" w:hAnsi="Calibri"/>
          <w:rtl/>
        </w:rPr>
        <w:t xml:space="preserve"> (String, Required, Unique)</w:t>
      </w:r>
    </w:p>
    <w:p>
      <w:pPr>
        <w:numPr>
          <w:ilvl w:val="0"/>
          <w:numId w:val="6"/>
        </w:numPr>
        <w:ind w:left="720" w:hanging="360"/>
      </w:pPr>
      <w:r>
        <w:rPr>
          <w:rFonts w:ascii="Calibri" w:eastAsia="Calibri" w:cs="Calibri" w:hAnsi="Calibri"/>
          <w:color w:val="188038"/>
          <w:rtl/>
        </w:rPr>
        <w:t>password</w:t>
      </w:r>
      <w:r>
        <w:rPr>
          <w:rFonts w:ascii="Calibri" w:eastAsia="Calibri" w:cs="Calibri" w:hAnsi="Calibri"/>
          <w:rtl/>
        </w:rPr>
        <w:t xml:space="preserve"> (String, Hashed, Required)</w:t>
      </w:r>
    </w:p>
    <w:p>
      <w:pPr>
        <w:numPr>
          <w:ilvl w:val="0"/>
          <w:numId w:val="6"/>
        </w:numPr>
        <w:spacing w:after="240"/>
        <w:ind w:left="720" w:hanging="360"/>
      </w:pPr>
      <w:r>
        <w:rPr>
          <w:rFonts w:ascii="Calibri" w:eastAsia="Calibri" w:cs="Calibri" w:hAnsi="Calibri"/>
          <w:color w:val="188038"/>
          <w:rtl/>
        </w:rPr>
        <w:t>role</w:t>
      </w:r>
      <w:r>
        <w:rPr>
          <w:rFonts w:ascii="Calibri" w:eastAsia="Calibri" w:cs="Calibri" w:hAnsi="Calibri"/>
          <w:rtl/>
        </w:rPr>
        <w:t xml:space="preserve"> (String, Default: "reader")</w:t>
      </w:r>
    </w:p>
    <w:p>
      <w:pPr>
        <w:pStyle w:val="3"/>
        <w:keepNext w:val="0"/>
        <w:keepLines w:val="0"/>
        <w:spacing w:before="0"/>
        <w:rPr>
          <w:rFonts w:ascii="Calibri" w:eastAsia="Calibri" w:cs="Calibri" w:hAnsi="Calibri"/>
          <w:b/>
          <w:bCs/>
          <w:color w:val="000000"/>
          <w:sz w:val="26"/>
          <w:szCs w:val="26"/>
        </w:rPr>
      </w:pPr>
      <w:bookmarkStart w:id="16" w:name="_heading=h.gr37jq38icfx"/>
      <w:bookmarkEnd w:id="16"/>
      <w:r>
        <w:rPr>
          <w:rFonts w:ascii="Calibri" w:eastAsia="Calibri" w:cs="Calibri" w:hAnsi="Calibri"/>
          <w:b/>
          <w:bCs/>
          <w:color w:val="000000"/>
          <w:sz w:val="26"/>
          <w:szCs w:val="26"/>
          <w:rtl/>
        </w:rPr>
        <w:t>2. Post Entity</w:t>
      </w:r>
    </w:p>
    <w:p>
      <w:pPr>
        <w:numPr>
          <w:ilvl w:val="0"/>
          <w:numId w:val="7"/>
        </w:numPr>
        <w:ind w:left="720" w:hanging="360"/>
      </w:pPr>
      <w:r>
        <w:rPr>
          <w:rFonts w:ascii="Calibri" w:eastAsia="Calibri" w:cs="Calibri" w:hAnsi="Calibri"/>
          <w:color w:val="188038"/>
          <w:rtl/>
        </w:rPr>
        <w:t>_id</w:t>
      </w:r>
      <w:r>
        <w:rPr>
          <w:rFonts w:ascii="Calibri" w:eastAsia="Calibri" w:cs="Calibri" w:hAnsi="Calibri"/>
          <w:rtl/>
        </w:rPr>
        <w:t xml:space="preserve"> (Primary Key - ObjectId)</w:t>
      </w:r>
    </w:p>
    <w:p>
      <w:pPr>
        <w:numPr>
          <w:ilvl w:val="0"/>
          <w:numId w:val="7"/>
        </w:numPr>
        <w:ind w:left="720" w:hanging="360"/>
      </w:pPr>
      <w:r>
        <w:rPr>
          <w:rFonts w:ascii="Calibri" w:eastAsia="Calibri" w:cs="Calibri" w:hAnsi="Calibri"/>
          <w:color w:val="188038"/>
          <w:rtl/>
        </w:rPr>
        <w:t>userID</w:t>
      </w:r>
      <w:r>
        <w:rPr>
          <w:rFonts w:ascii="Calibri" w:eastAsia="Calibri" w:cs="Calibri" w:hAnsi="Calibri"/>
          <w:rtl/>
        </w:rPr>
        <w:t xml:space="preserve"> (Foreign Key referencing User Collection)</w:t>
      </w:r>
    </w:p>
    <w:p>
      <w:pPr>
        <w:numPr>
          <w:ilvl w:val="0"/>
          <w:numId w:val="7"/>
        </w:numPr>
        <w:ind w:left="720" w:hanging="360"/>
      </w:pPr>
      <w:r>
        <w:rPr>
          <w:rFonts w:ascii="Calibri" w:eastAsia="Calibri" w:cs="Calibri" w:hAnsi="Calibri"/>
          <w:color w:val="188038"/>
          <w:rtl/>
        </w:rPr>
        <w:t>name</w:t>
      </w:r>
      <w:r>
        <w:rPr>
          <w:rFonts w:ascii="Calibri" w:eastAsia="Calibri" w:cs="Calibri" w:hAnsi="Calibri"/>
          <w:rtl/>
        </w:rPr>
        <w:t xml:space="preserve"> (String, Required - represents Title)</w:t>
      </w:r>
    </w:p>
    <w:p>
      <w:pPr>
        <w:numPr>
          <w:ilvl w:val="0"/>
          <w:numId w:val="7"/>
        </w:numPr>
        <w:ind w:left="720" w:hanging="360"/>
      </w:pPr>
      <w:r>
        <w:rPr>
          <w:rFonts w:ascii="Calibri" w:eastAsia="Calibri" w:cs="Calibri" w:hAnsi="Calibri"/>
          <w:color w:val="188038"/>
          <w:rtl/>
        </w:rPr>
        <w:t>photo</w:t>
      </w:r>
      <w:r>
        <w:rPr>
          <w:rFonts w:ascii="Calibri" w:eastAsia="Calibri" w:cs="Calibri" w:hAnsi="Calibri"/>
          <w:rtl/>
        </w:rPr>
        <w:t xml:space="preserve"> (Object/String pathway link)</w:t>
      </w:r>
    </w:p>
    <w:p>
      <w:pPr>
        <w:numPr>
          <w:ilvl w:val="0"/>
          <w:numId w:val="7"/>
        </w:numPr>
        <w:ind w:left="720" w:hanging="360"/>
      </w:pPr>
      <w:r>
        <w:rPr>
          <w:rFonts w:ascii="Calibri" w:eastAsia="Calibri" w:cs="Calibri" w:hAnsi="Calibri"/>
          <w:color w:val="188038"/>
          <w:rtl/>
        </w:rPr>
        <w:t>message</w:t>
      </w:r>
      <w:r>
        <w:rPr>
          <w:rFonts w:ascii="Calibri" w:eastAsia="Calibri" w:cs="Calibri" w:hAnsi="Calibri"/>
          <w:rtl/>
        </w:rPr>
        <w:t xml:space="preserve"> (String - Core content body)</w:t>
      </w:r>
    </w:p>
    <w:p>
      <w:pPr>
        <w:numPr>
          <w:ilvl w:val="0"/>
          <w:numId w:val="7"/>
        </w:numPr>
        <w:ind w:left="720" w:hanging="360"/>
      </w:pPr>
      <w:r>
        <w:rPr>
          <w:rFonts w:ascii="Calibri" w:eastAsia="Calibri" w:cs="Calibri" w:hAnsi="Calibri"/>
          <w:color w:val="188038"/>
          <w:rtl/>
        </w:rPr>
        <w:t>likes</w:t>
      </w:r>
      <w:r>
        <w:rPr>
          <w:rFonts w:ascii="Calibri" w:eastAsia="Calibri" w:cs="Calibri" w:hAnsi="Calibri"/>
          <w:rtl/>
        </w:rPr>
        <w:t xml:space="preserve"> (Number, Default: 0)</w:t>
      </w:r>
    </w:p>
    <w:p>
      <w:pPr>
        <w:numPr>
          <w:ilvl w:val="0"/>
          <w:numId w:val="7"/>
        </w:numPr>
        <w:spacing w:after="240"/>
        <w:ind w:left="720" w:hanging="360"/>
      </w:pPr>
      <w:r>
        <w:rPr>
          <w:rFonts w:ascii="Calibri" w:eastAsia="Calibri" w:cs="Calibri" w:hAnsi="Calibri"/>
          <w:color w:val="188038"/>
          <w:rtl/>
        </w:rPr>
        <w:t>timestamps</w:t>
      </w:r>
      <w:r>
        <w:rPr>
          <w:rFonts w:ascii="Calibri" w:eastAsia="Calibri" w:cs="Calibri" w:hAnsi="Calibri"/>
          <w:rtl/>
        </w:rPr>
        <w:t xml:space="preserve"> (True)</w:t>
      </w:r>
    </w:p>
    <w:p>
      <w:pPr>
        <w:pStyle w:val="3"/>
        <w:keepNext w:val="0"/>
        <w:keepLines w:val="0"/>
        <w:spacing w:before="0"/>
        <w:rPr>
          <w:rFonts w:ascii="Calibri" w:eastAsia="Calibri" w:cs="Calibri" w:hAnsi="Calibri"/>
          <w:b/>
          <w:bCs/>
          <w:color w:val="000000"/>
          <w:sz w:val="26"/>
          <w:szCs w:val="26"/>
        </w:rPr>
      </w:pPr>
      <w:bookmarkStart w:id="17" w:name="_heading=h.kxoxw77dhn8v"/>
      <w:bookmarkEnd w:id="17"/>
      <w:r>
        <w:rPr>
          <w:rFonts w:ascii="Calibri" w:eastAsia="Calibri" w:cs="Calibri" w:hAnsi="Calibri"/>
          <w:b/>
          <w:bCs/>
          <w:color w:val="000000"/>
          <w:sz w:val="26"/>
          <w:szCs w:val="26"/>
          <w:rtl/>
        </w:rPr>
        <w:t>Key Structural Mappings</w:t>
      </w:r>
    </w:p>
    <w:p>
      <w:pPr>
        <w:numPr>
          <w:ilvl w:val="0"/>
          <w:numId w:val="8"/>
        </w:numPr>
        <w:ind w:left="720" w:hanging="360"/>
      </w:pPr>
      <w:r>
        <w:rPr>
          <w:rFonts w:ascii="Calibri" w:eastAsia="Calibri" w:cs="Calibri" w:hAnsi="Calibri"/>
          <w:b/>
          <w:bCs/>
          <w:rtl/>
        </w:rPr>
        <w:t>User to Post (One-to-Many):</w:t>
      </w:r>
      <w:r>
        <w:rPr>
          <w:rFonts w:ascii="Calibri" w:eastAsia="Calibri" w:cs="Calibri" w:hAnsi="Calibri"/>
          <w:rtl/>
        </w:rPr>
        <w:t xml:space="preserve"> An author can submit multiple blog documents.</w:t>
      </w:r>
    </w:p>
    <w:p>
      <w:pPr>
        <w:numPr>
          <w:ilvl w:val="0"/>
          <w:numId w:val="8"/>
        </w:numPr>
        <w:ind w:left="720" w:hanging="360"/>
      </w:pPr>
      <w:r>
        <w:rPr>
          <w:rFonts w:ascii="Calibri" w:eastAsia="Calibri" w:cs="Calibri" w:hAnsi="Calibri"/>
          <w:b/>
          <w:bCs/>
          <w:rtl/>
        </w:rPr>
        <w:t>User to Comment (One-to-Many):</w:t>
      </w:r>
      <w:r>
        <w:rPr>
          <w:rFonts w:ascii="Calibri" w:eastAsia="Calibri" w:cs="Calibri" w:hAnsi="Calibri"/>
          <w:rtl/>
        </w:rPr>
        <w:t xml:space="preserve"> Readers/Users can append multiple response comments across independent post nodes.</w:t>
      </w:r>
    </w:p>
    <w:p>
      <w:pPr>
        <w:numPr>
          <w:ilvl w:val="0"/>
          <w:numId w:val="8"/>
        </w:numPr>
        <w:spacing w:after="240"/>
        <w:ind w:left="720" w:hanging="360"/>
      </w:pPr>
      <w:r>
        <w:rPr>
          <w:rFonts w:ascii="Calibri" w:eastAsia="Calibri" w:cs="Calibri" w:hAnsi="Calibri"/>
          <w:b/>
          <w:bCs/>
          <w:rtl/>
        </w:rPr>
        <w:t>Post to Comment (One-to-Many):</w:t>
      </w:r>
      <w:r>
        <w:rPr>
          <w:rFonts w:ascii="Calibri" w:eastAsia="Calibri" w:cs="Calibri" w:hAnsi="Calibri"/>
          <w:rtl/>
        </w:rPr>
        <w:t xml:space="preserve"> A single blog document stores individual referenced comment submissions.</w:t>
      </w:r>
    </w:p>
    <w:p>
      <w:pPr>
        <w:pStyle w:val="2"/>
        <w:keepNext w:val="0"/>
        <w:keepLines w:val="0"/>
        <w:spacing w:before="0" w:after="80"/>
        <w:rPr>
          <w:rFonts w:ascii="Calibri" w:eastAsia="Calibri" w:cs="Calibri" w:hAnsi="Calibri"/>
          <w:b/>
          <w:bCs/>
          <w:sz w:val="34"/>
          <w:szCs w:val="34"/>
        </w:rPr>
      </w:pPr>
      <w:bookmarkStart w:id="18" w:name="_heading=h.pe9wc4uex8qk"/>
      <w:bookmarkEnd w:id="18"/>
      <w:r>
        <w:rPr>
          <w:rFonts w:ascii="Calibri" w:eastAsia="Calibri" w:cs="Calibri" w:hAnsi="Calibri"/>
          <w:b/>
          <w:bCs/>
          <w:sz w:val="34"/>
          <w:szCs w:val="34"/>
          <w:rtl/>
        </w:rPr>
        <w:t>Key Features</w:t>
      </w:r>
    </w:p>
    <w:p>
      <w:pPr>
        <w:numPr>
          <w:ilvl w:val="0"/>
          <w:numId w:val="9"/>
        </w:numPr>
        <w:ind w:left="720" w:hanging="360"/>
      </w:pPr>
      <w:r>
        <w:rPr>
          <w:rFonts w:ascii="Calibri" w:eastAsia="Calibri" w:cs="Calibri" w:hAnsi="Calibri"/>
          <w:b/>
          <w:bCs/>
          <w:sz w:val="24"/>
          <w:szCs w:val="24"/>
          <w:rtl/>
        </w:rPr>
        <w:t>Role-Based Route Guarding:</w:t>
      </w:r>
      <w:r>
        <w:rPr>
          <w:rFonts w:ascii="Calibri" w:eastAsia="Calibri" w:cs="Calibri" w:hAnsi="Calibri"/>
          <w:rtl/>
        </w:rPr>
        <w:t xml:space="preserve"> Strict token processing blocks unauthorized tiers from modifying core settings.</w:t>
      </w:r>
    </w:p>
    <w:p>
      <w:pPr>
        <w:numPr>
          <w:ilvl w:val="0"/>
          <w:numId w:val="9"/>
        </w:numPr>
        <w:ind w:left="720" w:hanging="360"/>
      </w:pPr>
      <w:r>
        <w:rPr>
          <w:rFonts w:ascii="Calibri" w:eastAsia="Calibri" w:cs="Calibri" w:hAnsi="Calibri"/>
          <w:b/>
          <w:bCs/>
          <w:sz w:val="24"/>
          <w:szCs w:val="24"/>
          <w:rtl/>
        </w:rPr>
        <w:t>CRUD Blog Execution Engine:</w:t>
      </w:r>
      <w:r>
        <w:rPr>
          <w:rFonts w:ascii="Calibri" w:eastAsia="Calibri" w:cs="Calibri" w:hAnsi="Calibri"/>
          <w:rtl/>
        </w:rPr>
        <w:t xml:space="preserve"> Complete schema management over content definitions, status states, and asset assignment paths.</w:t>
      </w:r>
    </w:p>
    <w:p>
      <w:pPr>
        <w:numPr>
          <w:ilvl w:val="0"/>
          <w:numId w:val="9"/>
        </w:numPr>
        <w:ind w:left="720" w:hanging="360"/>
      </w:pPr>
      <w:r>
        <w:rPr>
          <w:rFonts w:ascii="Calibri" w:eastAsia="Calibri" w:cs="Calibri" w:hAnsi="Calibri"/>
          <w:b/>
          <w:bCs/>
          <w:sz w:val="24"/>
          <w:szCs w:val="24"/>
          <w:rtl/>
        </w:rPr>
        <w:t>Categorization System:</w:t>
      </w:r>
      <w:r>
        <w:rPr>
          <w:rFonts w:ascii="Calibri" w:eastAsia="Calibri" w:cs="Calibri" w:hAnsi="Calibri"/>
          <w:rtl/>
        </w:rPr>
        <w:t xml:space="preserve"> Native tag indices facilitate filtering and querying for enhanced discoverability.</w:t>
      </w:r>
    </w:p>
    <w:p>
      <w:pPr>
        <w:numPr>
          <w:ilvl w:val="0"/>
          <w:numId w:val="9"/>
        </w:numPr>
        <w:ind w:left="720" w:hanging="360"/>
      </w:pPr>
      <w:r>
        <w:rPr>
          <w:rFonts w:ascii="Calibri" w:eastAsia="Calibri" w:cs="Calibri" w:hAnsi="Calibri"/>
          <w:b/>
          <w:bCs/>
          <w:sz w:val="24"/>
          <w:szCs w:val="24"/>
          <w:rtl/>
        </w:rPr>
        <w:t>Comment Moderation Logic</w:t>
      </w:r>
      <w:r>
        <w:rPr>
          <w:rFonts w:ascii="Calibri" w:eastAsia="Calibri" w:cs="Calibri" w:hAnsi="Calibri"/>
          <w:rtl/>
        </w:rPr>
        <w:t>: Protected entry points for updating moderation flags (approved, pending, spam).</w:t>
      </w:r>
    </w:p>
    <w:p>
      <w:pPr>
        <w:numPr>
          <w:ilvl w:val="0"/>
          <w:numId w:val="9"/>
        </w:numPr>
        <w:ind w:left="720" w:hanging="360"/>
      </w:pPr>
      <w:r>
        <w:rPr>
          <w:rFonts w:ascii="Calibri" w:eastAsia="Calibri" w:cs="Calibri" w:hAnsi="Calibri"/>
          <w:rtl/>
        </w:rPr>
        <w:t>Sanitization Safeguards: Payload parameter sanitation prevents XSS vectors and NoSQL parameter manipulation injections.</w:t>
      </w:r>
    </w:p>
    <w:p>
      <w:pPr>
        <w:numPr>
          <w:ilvl w:val="0"/>
          <w:numId w:val="9"/>
        </w:numPr>
        <w:ind w:left="720" w:hanging="360"/>
      </w:pPr>
      <w:r>
        <w:rPr>
          <w:rFonts w:ascii="Calibri" w:eastAsia="Calibri" w:cs="Calibri" w:hAnsi="Calibri"/>
          <w:b/>
          <w:bCs/>
          <w:sz w:val="24"/>
          <w:szCs w:val="24"/>
          <w:rtl/>
        </w:rPr>
        <w:t xml:space="preserve">I-Driven Blog Generation Pipeline: </w:t>
      </w:r>
      <w:r>
        <w:rPr>
          <w:rFonts w:ascii="Calibri" w:eastAsia="Calibri" w:cs="Calibri" w:hAnsi="Calibri"/>
          <w:rtl/>
        </w:rPr>
        <w:t>Integrates external Large Language Model (LLM) abstractions and context-aware prompt templates to synthesize full-length, structured blog posts from high-level thematic inputs.</w:t>
      </w:r>
    </w:p>
    <w:p>
      <w:pPr>
        <w:numPr>
          <w:ilvl w:val="0"/>
          <w:numId w:val="9"/>
        </w:numPr>
        <w:ind w:left="720" w:hanging="360"/>
      </w:pPr>
      <w:r>
        <w:rPr>
          <w:rFonts w:ascii="Calibri" w:eastAsia="Calibri" w:cs="Calibri" w:hAnsi="Calibri"/>
          <w:b/>
          <w:bCs/>
          <w:sz w:val="24"/>
          <w:szCs w:val="24"/>
          <w:rtl/>
        </w:rPr>
        <w:t>Intelligent Content Summarization Engine:</w:t>
      </w:r>
      <w:r>
        <w:rPr>
          <w:rFonts w:ascii="Calibri" w:eastAsia="Calibri" w:cs="Calibri" w:hAnsi="Calibri"/>
          <w:rtl/>
        </w:rPr>
        <w:t xml:space="preserve"> Leverages semantic compression layers to parse extensive article payloads, dynamically generating concise abstracts and automated metadata summaries.</w:t>
      </w:r>
    </w:p>
    <w:p>
      <w:pPr>
        <w:pStyle w:val="2"/>
        <w:keepNext w:val="0"/>
        <w:keepLines w:val="0"/>
        <w:spacing w:before="0" w:after="80"/>
        <w:rPr>
          <w:rFonts w:ascii="Calibri" w:eastAsia="Calibri" w:cs="Calibri" w:hAnsi="Calibri"/>
          <w:b/>
          <w:bCs/>
          <w:sz w:val="34"/>
          <w:szCs w:val="34"/>
        </w:rPr>
      </w:pPr>
      <w:bookmarkStart w:id="19" w:name="_heading=h.gotlr02z8n90"/>
      <w:bookmarkEnd w:id="19"/>
    </w:p>
    <w:p>
      <w:pPr>
        <w:pStyle w:val="2"/>
        <w:keepNext w:val="0"/>
        <w:keepLines w:val="0"/>
        <w:spacing w:before="0" w:after="80"/>
        <w:rPr>
          <w:rFonts w:ascii="Calibri" w:eastAsia="Calibri" w:cs="Calibri" w:hAnsi="Calibri"/>
          <w:b/>
          <w:bCs/>
          <w:sz w:val="34"/>
          <w:szCs w:val="34"/>
        </w:rPr>
      </w:pPr>
      <w:bookmarkStart w:id="20" w:name="_heading=h.dwe2ffaxz7iq"/>
      <w:bookmarkEnd w:id="20"/>
      <w:r>
        <w:rPr>
          <w:rFonts w:ascii="Calibri" w:eastAsia="Calibri" w:cs="Calibri" w:hAnsi="Calibri"/>
          <w:b/>
          <w:bCs/>
          <w:sz w:val="34"/>
          <w:szCs w:val="34"/>
          <w:rtl/>
        </w:rPr>
        <w:t>Roles and Responsibilities</w:t>
      </w:r>
    </w:p>
    <w:p>
      <w:pPr>
        <w:numPr>
          <w:ilvl w:val="0"/>
          <w:numId w:val="10"/>
        </w:numPr>
        <w:ind w:left="720" w:hanging="360"/>
      </w:pPr>
      <w:r>
        <w:rPr>
          <w:rFonts w:ascii="Calibri" w:eastAsia="Calibri" w:cs="Calibri" w:hAnsi="Calibri"/>
          <w:b/>
          <w:bCs/>
          <w:rtl/>
        </w:rPr>
        <w:t>Admin:</w:t>
      </w:r>
      <w:r>
        <w:rPr>
          <w:rFonts w:ascii="Calibri" w:eastAsia="Calibri" w:cs="Calibri" w:hAnsi="Calibri"/>
          <w:rtl/>
        </w:rPr>
        <w:t xml:space="preserve"> Complete environment override control. Can manage user database registrations, alter role assignments, prune malicious comments, and inspect full logging entries.</w:t>
      </w:r>
    </w:p>
    <w:p>
      <w:pPr>
        <w:numPr>
          <w:ilvl w:val="0"/>
          <w:numId w:val="10"/>
        </w:numPr>
        <w:ind w:left="720" w:hanging="360"/>
      </w:pPr>
      <w:r>
        <w:rPr>
          <w:rFonts w:ascii="Calibri" w:eastAsia="Calibri" w:cs="Calibri" w:hAnsi="Calibri"/>
          <w:b/>
          <w:bCs/>
          <w:rtl/>
        </w:rPr>
        <w:t>Editor:</w:t>
      </w:r>
      <w:r>
        <w:rPr>
          <w:rFonts w:ascii="Calibri" w:eastAsia="Calibri" w:cs="Calibri" w:hAnsi="Calibri"/>
          <w:rtl/>
        </w:rPr>
        <w:t xml:space="preserve"> Focuses on editorial workflows. Reviews pending draft posts, marks records for instant publication, and handles category cleanup scripts.</w:t>
      </w:r>
    </w:p>
    <w:p>
      <w:pPr>
        <w:numPr>
          <w:ilvl w:val="0"/>
          <w:numId w:val="10"/>
        </w:numPr>
        <w:ind w:left="720" w:hanging="360"/>
      </w:pPr>
      <w:r>
        <w:rPr>
          <w:rFonts w:ascii="Calibri" w:eastAsia="Calibri" w:cs="Calibri" w:hAnsi="Calibri"/>
          <w:b/>
          <w:bCs/>
          <w:rtl/>
        </w:rPr>
        <w:t>Author:</w:t>
      </w:r>
      <w:r>
        <w:rPr>
          <w:rFonts w:ascii="Calibri" w:eastAsia="Calibri" w:cs="Calibri" w:hAnsi="Calibri"/>
          <w:rtl/>
        </w:rPr>
        <w:t xml:space="preserve"> Restricted account access. Can issue creation statements only for posts bound to their explicit account record.</w:t>
      </w:r>
    </w:p>
    <w:p>
      <w:pPr>
        <w:numPr>
          <w:ilvl w:val="0"/>
          <w:numId w:val="10"/>
        </w:numPr>
        <w:spacing w:after="240"/>
        <w:ind w:left="720" w:hanging="360"/>
      </w:pPr>
      <w:r>
        <w:rPr>
          <w:rFonts w:ascii="Calibri" w:eastAsia="Calibri" w:cs="Calibri" w:hAnsi="Calibri"/>
          <w:b/>
          <w:bCs/>
          <w:rtl/>
        </w:rPr>
        <w:t>Reader:</w:t>
      </w:r>
      <w:r>
        <w:rPr>
          <w:rFonts w:ascii="Calibri" w:eastAsia="Calibri" w:cs="Calibri" w:hAnsi="Calibri"/>
          <w:rtl/>
        </w:rPr>
        <w:t xml:space="preserve"> Consumer access profile. Reads published materials and posts comments under an ongoing authenticated identity.</w:t>
      </w:r>
    </w:p>
    <w:p>
      <w:pPr>
        <w:spacing w:after="240"/>
        <w:rPr>
          <w:rFonts w:ascii="Calibri" w:eastAsia="Calibri" w:cs="Calibri" w:hAnsi="Calibri"/>
        </w:rPr>
      </w:pPr>
      <w:r>
        <w:rPr>
          <w:rFonts w:ascii="Calibri" w:eastAsia="Calibri" w:cs="Calibri" w:hAnsi="Calibri"/>
          <w:b/>
          <w:bCs/>
          <w:sz w:val="30"/>
          <w:szCs w:val="30"/>
          <w:rtl/>
        </w:rPr>
        <w:t>User Flow:</w:t>
      </w:r>
      <w:r>
        <w:rPr>
          <w:rFonts w:ascii="Calibri" w:eastAsia="Calibri" w:cs="Calibri" w:hAnsi="Calibri"/>
          <w:rtl/>
        </w:rPr>
        <w:br/>
      </w:r>
      <w:r>
        <w:rPr>
          <w:rFonts w:ascii="Calibri" w:eastAsia="Calibri" w:cs="Calibri" w:hAnsi="Calibri"/>
        </w:rPr>
        <w:drawing>
          <wp:inline distT="114300" distB="114300" distL="114300" distR="114300">
            <wp:extent cx="5943600" cy="4860247"/>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5"/>
                    <a:stretch>
                      <a:fillRect/>
                    </a:stretch>
                  </pic:blipFill>
                  <pic:spPr>
                    <a:xfrm rot="0">
                      <a:off x="0" y="0"/>
                      <a:ext cx="5943600" cy="4860247"/>
                    </a:xfrm>
                    <a:prstGeom prst="rect"/>
                    <a:noFill/>
                    <a:ln w="12700" cmpd="sng" cap="flat">
                      <a:solidFill>
                        <a:srgbClr val="000000"/>
                      </a:solidFill>
                      <a:prstDash val="solid"/>
                      <a:round/>
                    </a:ln>
                  </pic:spPr>
                </pic:pic>
              </a:graphicData>
            </a:graphic>
          </wp:inline>
        </w:drawing>
      </w:r>
      <w:r>
        <w:rPr>
          <w:rFonts w:ascii="Calibri" w:eastAsia="Calibri" w:cs="Calibri" w:hAnsi="Calibri"/>
          <w:rtl/>
        </w:rPr>
        <w:br/>
      </w:r>
    </w:p>
    <w:p>
      <w:pPr>
        <w:pStyle w:val="2"/>
        <w:keepNext w:val="0"/>
        <w:keepLines w:val="0"/>
        <w:spacing w:before="0" w:after="80"/>
        <w:rPr>
          <w:rFonts w:ascii="Calibri" w:eastAsia="Calibri" w:cs="Calibri" w:hAnsi="Calibri"/>
          <w:b/>
          <w:bCs/>
          <w:sz w:val="34"/>
          <w:szCs w:val="34"/>
        </w:rPr>
      </w:pPr>
      <w:bookmarkStart w:id="21" w:name="_heading=h.u14w07swx1it"/>
      <w:bookmarkEnd w:id="21"/>
      <w:r>
        <w:rPr>
          <w:rFonts w:ascii="Calibri" w:eastAsia="Calibri" w:cs="Calibri" w:hAnsi="Calibri"/>
          <w:b/>
          <w:bCs/>
          <w:sz w:val="34"/>
          <w:szCs w:val="34"/>
          <w:rtl/>
        </w:rPr>
        <w:t>MVC Architecture Pattern</w:t>
      </w:r>
    </w:p>
    <w:p>
      <w:pPr>
        <w:spacing w:after="240"/>
        <w:rPr>
          <w:rFonts w:ascii="Calibri" w:eastAsia="Calibri" w:cs="Calibri" w:hAnsi="Calibri"/>
        </w:rPr>
      </w:pPr>
      <w:r>
        <w:rPr>
          <w:rFonts w:ascii="Calibri" w:eastAsia="Calibri" w:cs="Calibri" w:hAnsi="Calibri"/>
          <w:rtl/>
        </w:rPr>
        <w:t xml:space="preserve">The system architecture structures its source configuration layers around the Model-View-Controller design pattern to completely decouple components: </w:t>
        <w:br/>
        <w:br/>
      </w:r>
      <w:r>
        <w:rPr>
          <w:rFonts w:ascii="Calibri" w:eastAsia="Calibri" w:cs="Calibri" w:hAnsi="Calibri"/>
        </w:rPr>
        <w:drawing>
          <wp:inline distT="114300" distB="114300" distL="114300" distR="114300">
            <wp:extent cx="5731200" cy="3225799"/>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6"/>
                    <a:stretch>
                      <a:fillRect/>
                    </a:stretch>
                  </pic:blipFill>
                  <pic:spPr>
                    <a:xfrm rot="0">
                      <a:off x="0" y="0"/>
                      <a:ext cx="5731200" cy="3225799"/>
                    </a:xfrm>
                    <a:prstGeom prst="rect"/>
                    <a:noFill/>
                    <a:ln w="12700" cmpd="sng" cap="flat">
                      <a:solidFill>
                        <a:srgbClr val="000000"/>
                      </a:solidFill>
                      <a:prstDash val="solid"/>
                      <a:round/>
                    </a:ln>
                  </pic:spPr>
                </pic:pic>
              </a:graphicData>
            </a:graphic>
          </wp:inline>
        </w:drawing>
      </w:r>
    </w:p>
    <w:p>
      <w:pPr>
        <w:pStyle w:val="3"/>
        <w:keepNext w:val="0"/>
        <w:keepLines w:val="0"/>
        <w:spacing w:before="0"/>
        <w:rPr>
          <w:rFonts w:ascii="Calibri" w:eastAsia="Calibri" w:cs="Calibri" w:hAnsi="Calibri"/>
          <w:b/>
          <w:bCs/>
          <w:color w:val="000000"/>
          <w:sz w:val="26"/>
          <w:szCs w:val="26"/>
        </w:rPr>
      </w:pPr>
      <w:bookmarkStart w:id="22" w:name="_heading=h.fsvnqvye6z9f"/>
      <w:bookmarkEnd w:id="22"/>
      <w:r>
        <w:rPr>
          <w:rFonts w:ascii="Calibri" w:eastAsia="Calibri" w:cs="Calibri" w:hAnsi="Calibri"/>
          <w:b/>
          <w:bCs/>
          <w:color w:val="000000"/>
          <w:sz w:val="26"/>
          <w:szCs w:val="26"/>
          <w:rtl/>
        </w:rPr>
        <w:t>Model Layer (Data Blueprint)</w:t>
      </w:r>
    </w:p>
    <w:p>
      <w:pPr>
        <w:spacing w:after="240"/>
        <w:rPr>
          <w:rFonts w:ascii="Calibri" w:eastAsia="Calibri" w:cs="Calibri" w:hAnsi="Calibri"/>
        </w:rPr>
      </w:pPr>
      <w:r>
        <w:rPr>
          <w:rFonts w:ascii="Calibri" w:eastAsia="Calibri" w:cs="Calibri" w:hAnsi="Calibri"/>
          <w:rtl/>
        </w:rPr>
        <w:t>Defines structure blueprints via strongly enforced Mongoose schemas mapping explicit fields into raw collection items inside MongoDB. It sets default states, indexing rules, and transformation parameters before validation persistence occurs.</w:t>
      </w:r>
    </w:p>
    <w:p>
      <w:pPr>
        <w:pStyle w:val="3"/>
        <w:keepNext w:val="0"/>
        <w:keepLines w:val="0"/>
        <w:spacing w:before="0"/>
        <w:rPr>
          <w:rFonts w:ascii="Calibri" w:eastAsia="Calibri" w:cs="Calibri" w:hAnsi="Calibri"/>
          <w:b/>
          <w:bCs/>
          <w:color w:val="000000"/>
          <w:sz w:val="26"/>
          <w:szCs w:val="26"/>
        </w:rPr>
      </w:pPr>
      <w:bookmarkStart w:id="23" w:name="_heading=h.itzhkdvtc0x8"/>
      <w:bookmarkEnd w:id="23"/>
      <w:r>
        <w:rPr>
          <w:rFonts w:ascii="Calibri" w:eastAsia="Calibri" w:cs="Calibri" w:hAnsi="Calibri"/>
          <w:b/>
          <w:bCs/>
          <w:color w:val="000000"/>
          <w:sz w:val="26"/>
          <w:szCs w:val="26"/>
          <w:rtl/>
        </w:rPr>
        <w:t>Controller Layer (Execution Matrix)</w:t>
      </w:r>
    </w:p>
    <w:p>
      <w:pPr>
        <w:spacing w:after="240"/>
        <w:rPr>
          <w:rFonts w:ascii="Calibri" w:eastAsia="Calibri" w:cs="Calibri" w:hAnsi="Calibri"/>
        </w:rPr>
      </w:pPr>
      <w:r>
        <w:rPr>
          <w:rFonts w:ascii="Calibri" w:eastAsia="Calibri" w:cs="Calibri" w:hAnsi="Calibri"/>
          <w:rtl/>
        </w:rP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3"/>
        <w:keepNext w:val="0"/>
        <w:keepLines w:val="0"/>
        <w:spacing w:before="0"/>
        <w:rPr>
          <w:rFonts w:ascii="Calibri" w:eastAsia="Calibri" w:cs="Calibri" w:hAnsi="Calibri"/>
          <w:b/>
          <w:bCs/>
          <w:color w:val="000000"/>
          <w:sz w:val="26"/>
          <w:szCs w:val="26"/>
        </w:rPr>
      </w:pPr>
      <w:bookmarkStart w:id="24" w:name="_heading=h.jipsfnif2b6f"/>
      <w:bookmarkEnd w:id="24"/>
      <w:r>
        <w:rPr>
          <w:rFonts w:ascii="Calibri" w:eastAsia="Calibri" w:cs="Calibri" w:hAnsi="Calibri"/>
          <w:b/>
          <w:bCs/>
          <w:color w:val="000000"/>
          <w:sz w:val="26"/>
          <w:szCs w:val="26"/>
          <w:rtl/>
        </w:rPr>
        <w:t>View Layer (Routing Network Interface)</w:t>
      </w:r>
    </w:p>
    <w:p>
      <w:pPr>
        <w:spacing w:after="240"/>
        <w:rPr>
          <w:rFonts w:ascii="Calibri" w:eastAsia="Calibri" w:cs="Calibri" w:hAnsi="Calibri"/>
        </w:rPr>
      </w:pPr>
      <w:r>
        <w:rPr>
          <w:rFonts w:ascii="Calibri" w:eastAsia="Calibri" w:cs="Calibri" w:hAnsi="Calibri"/>
          <w:rtl/>
        </w:rPr>
        <w:t xml:space="preserve">In this pure headless backend service context, standard user-interface template views do not exist. Instead, the interface layer lives as an API </w:t>
      </w:r>
      <w:r>
        <w:rPr>
          <w:rFonts w:ascii="Calibri" w:eastAsia="Calibri" w:cs="Calibri" w:hAnsi="Calibri"/>
          <w:b/>
          <w:bCs/>
          <w:rtl/>
        </w:rPr>
        <w:t>Routing Layer</w:t>
      </w:r>
      <w:r>
        <w:rPr>
          <w:rFonts w:ascii="Calibri" w:eastAsia="Calibri" w:cs="Calibri" w:hAnsi="Calibri"/>
          <w:rtl/>
        </w:rPr>
        <w:t>. It links network requests on specified paths directly to their associated controller handler logic maps.</w:t>
      </w:r>
    </w:p>
    <w:p>
      <w:pPr>
        <w:pStyle w:val="2"/>
        <w:keepNext w:val="0"/>
        <w:keepLines w:val="0"/>
        <w:spacing w:before="0" w:after="0" w:line="240" w:lineRule="auto"/>
        <w:rPr>
          <w:rFonts w:ascii="Calibri" w:eastAsia="Calibri" w:cs="Calibri" w:hAnsi="Calibri"/>
          <w:b/>
          <w:bCs/>
          <w:sz w:val="24"/>
          <w:szCs w:val="24"/>
        </w:rPr>
      </w:pPr>
      <w:r>
        <w:rPr>
          <w:rFonts w:ascii="Calibri" w:eastAsia="Calibri" w:cs="Calibri" w:hAnsi="Calibri"/>
          <w:b/>
          <w:bCs/>
          <w:sz w:val="36"/>
          <w:szCs w:val="36"/>
          <w:rtl/>
        </w:rPr>
        <w:t>Epic2: Project Setup and Configuration</w:t>
        <w:br/>
        <w:br/>
      </w:r>
      <w:r>
        <w:rPr>
          <w:rFonts w:ascii="Calibri" w:eastAsia="Calibri" w:cs="Calibri" w:hAnsi="Calibri"/>
          <w:b/>
          <w:bCs/>
          <w:sz w:val="24"/>
          <w:szCs w:val="24"/>
          <w:rtl/>
        </w:rPr>
        <w:t>Creating project folder</w:t>
      </w:r>
    </w:p>
    <w:p>
      <w:pPr>
        <w:rPr>
          <w:rFonts w:ascii="Calibri" w:eastAsia="Calibri" w:cs="Calibri" w:hAnsi="Calibri"/>
        </w:rPr>
      </w:pPr>
    </w:p>
    <w:p>
      <w:pPr>
        <w:spacing w:after="160" w:line="259" w:lineRule="auto"/>
        <w:ind w:left="720" w:firstLine="0"/>
        <w:jc w:val="both"/>
        <w:rPr>
          <w:rFonts w:ascii="Calibri" w:eastAsia="Calibri" w:cs="Calibri" w:hAnsi="Calibri"/>
          <w:sz w:val="24"/>
          <w:szCs w:val="24"/>
        </w:rPr>
      </w:pPr>
      <w:r>
        <w:rPr>
          <w:rFonts w:ascii="Calibri" w:eastAsia="Calibri" w:cs="Calibri" w:hAnsi="Calibri"/>
          <w:sz w:val="24"/>
          <w:szCs w:val="24"/>
          <w:rtl/>
        </w:rPr>
        <w:t>1.  Create a new folder with your &lt;project name&gt;.</w:t>
      </w:r>
    </w:p>
    <w:p>
      <w:pPr>
        <w:spacing w:after="160" w:line="259" w:lineRule="auto"/>
        <w:ind w:left="720" w:firstLine="0"/>
        <w:jc w:val="both"/>
        <w:rPr>
          <w:rFonts w:ascii="Calibri" w:eastAsia="Calibri" w:cs="Calibri" w:hAnsi="Calibri"/>
          <w:sz w:val="24"/>
          <w:szCs w:val="24"/>
        </w:rPr>
      </w:pPr>
      <w:r>
        <w:rPr>
          <w:rFonts w:ascii="Calibri" w:eastAsia="Calibri" w:cs="Calibri" w:hAnsi="Calibri"/>
          <w:sz w:val="24"/>
          <w:szCs w:val="24"/>
          <w:rtl/>
        </w:rPr>
        <w:t>2.  Inside that folder create one new folders.</w:t>
      </w:r>
    </w:p>
    <w:p>
      <w:pPr>
        <w:spacing w:after="160" w:line="259" w:lineRule="auto"/>
        <w:ind w:left="720" w:firstLine="0"/>
        <w:jc w:val="both"/>
        <w:rPr>
          <w:rFonts w:ascii="Calibri" w:eastAsia="Calibri" w:cs="Calibri" w:hAnsi="Calibri"/>
          <w:sz w:val="24"/>
          <w:szCs w:val="24"/>
        </w:rPr>
      </w:pPr>
      <w:r>
        <w:rPr>
          <w:rFonts w:ascii="Calibri" w:eastAsia="Calibri" w:cs="Calibri" w:hAnsi="Calibri"/>
          <w:sz w:val="24"/>
          <w:szCs w:val="24"/>
          <w:rtl/>
        </w:rPr>
        <w:t>3.  Name another one as Server.</w:t>
        <w:br/>
        <w:br/>
        <w:t xml:space="preserve">4.  Now open that folder in VS Code.  </w:t>
        <w:br/>
      </w:r>
    </w:p>
    <w:p>
      <w:pPr>
        <w:spacing w:after="160" w:line="259" w:lineRule="auto"/>
        <w:ind w:left="720" w:firstLine="0"/>
        <w:jc w:val="both"/>
        <w:rPr>
          <w:rFonts w:ascii="Calibri" w:eastAsia="Calibri" w:cs="Calibri" w:hAnsi="Calibri"/>
          <w:b/>
          <w:bCs/>
          <w:sz w:val="24"/>
          <w:szCs w:val="24"/>
        </w:rPr>
      </w:pPr>
      <w:r>
        <w:rPr>
          <w:rFonts w:ascii="Calibri" w:eastAsia="Calibri" w:cs="Calibri" w:hAnsi="Calibri"/>
          <w:sz w:val="24"/>
          <w:szCs w:val="24"/>
        </w:rPr>
        <w:drawing>
          <wp:inline distT="114300" distB="114300" distL="114300" distR="114300">
            <wp:extent cx="4238625" cy="532365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7"/>
                    <a:stretch>
                      <a:fillRect/>
                    </a:stretch>
                  </pic:blipFill>
                  <pic:spPr>
                    <a:xfrm rot="0">
                      <a:off x="0" y="0"/>
                      <a:ext cx="4238625" cy="5323650"/>
                    </a:xfrm>
                    <a:prstGeom prst="rect"/>
                    <a:noFill/>
                    <a:ln w="12700" cmpd="sng" cap="flat">
                      <a:solidFill>
                        <a:srgbClr val="000000"/>
                      </a:solidFill>
                      <a:prstDash val="solid"/>
                      <a:round/>
                    </a:ln>
                  </pic:spPr>
                </pic:pic>
              </a:graphicData>
            </a:graphic>
          </wp:inline>
        </w:drawing>
      </w:r>
      <w:r>
        <w:rPr>
          <w:rFonts w:ascii="Calibri" w:eastAsia="Calibri" w:cs="Calibri" w:hAnsi="Calibri"/>
          <w:sz w:val="24"/>
          <w:szCs w:val="24"/>
          <w:rtl/>
        </w:rPr>
        <w:br/>
        <w:br/>
        <w:br/>
      </w:r>
      <w:r>
        <w:rPr>
          <w:rFonts w:ascii="Calibri" w:eastAsia="Calibri" w:cs="Calibri" w:hAnsi="Calibri"/>
          <w:b/>
          <w:bCs/>
          <w:sz w:val="24"/>
          <w:szCs w:val="24"/>
          <w:rtl/>
        </w:rPr>
        <w:t>Server setup (npm init)</w:t>
      </w:r>
    </w:p>
    <w:p>
      <w:pPr>
        <w:numPr>
          <w:ilvl w:val="1"/>
          <w:numId w:val="11"/>
        </w:numPr>
        <w:spacing w:line="259" w:lineRule="auto"/>
        <w:ind w:left="1440" w:hanging="360"/>
        <w:jc w:val="both"/>
        <w:rPr>
          <w:rFonts w:ascii="Calibri" w:eastAsia="Calibri" w:cs="Calibri" w:hAnsi="Calibri"/>
          <w:sz w:val="24"/>
          <w:szCs w:val="24"/>
        </w:rPr>
      </w:pPr>
      <w:r>
        <w:rPr>
          <w:rFonts w:ascii="Calibri" w:eastAsia="Calibri" w:cs="Calibri" w:hAnsi="Calibri"/>
          <w:sz w:val="24"/>
          <w:szCs w:val="24"/>
          <w:rtl/>
        </w:rPr>
        <w:t>Open Server folder in terminal of VScode.</w:t>
      </w:r>
    </w:p>
    <w:p>
      <w:pPr>
        <w:numPr>
          <w:ilvl w:val="2"/>
          <w:numId w:val="11"/>
        </w:numPr>
        <w:spacing w:line="259" w:lineRule="auto"/>
        <w:ind w:left="2160" w:hanging="360"/>
        <w:jc w:val="both"/>
        <w:rPr>
          <w:rFonts w:ascii="Calibri" w:eastAsia="Calibri" w:cs="Calibri" w:hAnsi="Calibri"/>
          <w:sz w:val="24"/>
          <w:szCs w:val="24"/>
        </w:rPr>
      </w:pPr>
      <w:r>
        <w:rPr>
          <w:rFonts w:ascii="Calibri" w:eastAsia="Calibri" w:cs="Calibri" w:hAnsi="Calibri"/>
          <w:sz w:val="24"/>
          <w:szCs w:val="24"/>
          <w:rtl/>
        </w:rPr>
        <w:t>npm init -y</w:t>
      </w:r>
    </w:p>
    <w:p>
      <w:pPr>
        <w:numPr>
          <w:ilvl w:val="1"/>
          <w:numId w:val="11"/>
        </w:numPr>
        <w:spacing w:line="259" w:lineRule="auto"/>
        <w:ind w:left="1440" w:hanging="360"/>
        <w:rPr>
          <w:rFonts w:ascii="Calibri" w:eastAsia="Calibri" w:cs="Calibri" w:hAnsi="Calibri"/>
          <w:sz w:val="24"/>
          <w:szCs w:val="24"/>
        </w:rPr>
      </w:pPr>
      <w:r>
        <w:rPr>
          <w:rFonts w:ascii="Calibri" w:eastAsia="Calibri" w:cs="Calibri" w:hAnsi="Calibri"/>
          <w:sz w:val="24"/>
          <w:szCs w:val="24"/>
          <w:rtl/>
        </w:rPr>
        <w:t>Create files:</w:t>
      </w:r>
    </w:p>
    <w:p>
      <w:pPr>
        <w:numPr>
          <w:ilvl w:val="2"/>
          <w:numId w:val="11"/>
        </w:numPr>
        <w:spacing w:line="259" w:lineRule="auto"/>
        <w:ind w:left="2160" w:hanging="360"/>
        <w:rPr>
          <w:rFonts w:ascii="Calibri" w:eastAsia="Calibri" w:cs="Calibri" w:hAnsi="Calibri"/>
          <w:sz w:val="24"/>
          <w:szCs w:val="24"/>
        </w:rPr>
      </w:pPr>
      <w:r>
        <w:rPr>
          <w:rFonts w:ascii="Calibri" w:eastAsia="Calibri" w:cs="Calibri" w:hAnsi="Calibri"/>
          <w:sz w:val="24"/>
          <w:szCs w:val="24"/>
          <w:rtl/>
        </w:rPr>
        <w:t>server.js</w:t>
      </w:r>
    </w:p>
    <w:p>
      <w:pPr>
        <w:numPr>
          <w:ilvl w:val="1"/>
          <w:numId w:val="11"/>
        </w:numPr>
        <w:spacing w:line="259" w:lineRule="auto"/>
        <w:ind w:left="1440" w:hanging="360"/>
        <w:rPr>
          <w:rFonts w:ascii="Calibri" w:eastAsia="Calibri" w:cs="Calibri" w:hAnsi="Calibri"/>
          <w:sz w:val="24"/>
          <w:szCs w:val="24"/>
        </w:rPr>
      </w:pPr>
      <w:r>
        <w:rPr>
          <w:rFonts w:ascii="Calibri" w:eastAsia="Calibri" w:cs="Calibri" w:hAnsi="Calibri"/>
          <w:sz w:val="24"/>
          <w:szCs w:val="24"/>
          <w:rtl/>
        </w:rPr>
        <w:t>Create folders:</w:t>
      </w:r>
    </w:p>
    <w:p>
      <w:pPr>
        <w:numPr>
          <w:ilvl w:val="2"/>
          <w:numId w:val="11"/>
        </w:numPr>
        <w:spacing w:line="259" w:lineRule="auto"/>
        <w:ind w:left="2160" w:hanging="360"/>
        <w:rPr>
          <w:rFonts w:ascii="Calibri" w:eastAsia="Calibri" w:cs="Calibri" w:hAnsi="Calibri"/>
          <w:sz w:val="24"/>
          <w:szCs w:val="24"/>
        </w:rPr>
      </w:pPr>
      <w:r>
        <w:rPr>
          <w:rFonts w:ascii="Calibri" w:eastAsia="Calibri" w:cs="Calibri" w:hAnsi="Calibri"/>
          <w:sz w:val="24"/>
          <w:szCs w:val="24"/>
          <w:rtl/>
        </w:rPr>
        <w:t>models</w:t>
      </w:r>
    </w:p>
    <w:p>
      <w:pPr>
        <w:numPr>
          <w:ilvl w:val="2"/>
          <w:numId w:val="11"/>
        </w:numPr>
        <w:spacing w:line="259" w:lineRule="auto"/>
        <w:ind w:left="2160" w:hanging="360"/>
        <w:rPr>
          <w:rFonts w:ascii="Calibri" w:eastAsia="Calibri" w:cs="Calibri" w:hAnsi="Calibri"/>
          <w:sz w:val="24"/>
          <w:szCs w:val="24"/>
        </w:rPr>
      </w:pPr>
      <w:r>
        <w:rPr>
          <w:rFonts w:ascii="Calibri" w:eastAsia="Calibri" w:cs="Calibri" w:hAnsi="Calibri"/>
          <w:sz w:val="24"/>
          <w:szCs w:val="24"/>
          <w:rtl/>
        </w:rPr>
        <w:t>controllers</w:t>
      </w:r>
    </w:p>
    <w:p>
      <w:pPr>
        <w:numPr>
          <w:ilvl w:val="2"/>
          <w:numId w:val="11"/>
        </w:numPr>
        <w:spacing w:after="240" w:line="259" w:lineRule="auto"/>
        <w:ind w:left="2160" w:hanging="360"/>
        <w:rPr>
          <w:rFonts w:ascii="Calibri" w:eastAsia="Calibri" w:cs="Calibri" w:hAnsi="Calibri"/>
          <w:sz w:val="24"/>
          <w:szCs w:val="24"/>
        </w:rPr>
      </w:pPr>
      <w:r>
        <w:rPr>
          <w:rFonts w:ascii="Calibri" w:eastAsia="Calibri" w:cs="Calibri" w:hAnsi="Calibri"/>
          <w:sz w:val="24"/>
          <w:szCs w:val="24"/>
          <w:rtl/>
        </w:rPr>
        <w:t>routes</w:t>
      </w:r>
    </w:p>
    <w:p>
      <w:pPr>
        <w:widowControl w:val="0"/>
        <w:tabs>
          <w:tab w:val="left" w:pos="1469"/>
          <w:tab w:val="left" w:pos="1470"/>
        </w:tabs>
        <w:spacing w:before="17" w:line="358" w:lineRule="auto"/>
        <w:ind w:right="765"/>
        <w:jc w:val="both"/>
        <w:rPr>
          <w:rFonts w:ascii="Calibri" w:eastAsia="Calibri" w:cs="Calibri" w:hAnsi="Calibri"/>
          <w:b/>
          <w:bCs/>
        </w:rPr>
      </w:pPr>
      <w:r>
        <w:rPr>
          <w:rFonts w:ascii="Calibri" w:eastAsia="Calibri" w:cs="Calibri" w:hAnsi="Calibri"/>
          <w:b/>
          <w:bCs/>
          <w:sz w:val="36"/>
          <w:szCs w:val="36"/>
          <w:rtl/>
        </w:rPr>
        <w:t>Epic 3: Backend Development</w:t>
      </w:r>
      <w:r>
        <w:rPr>
          <w:rFonts w:ascii="Calibri" w:eastAsia="Calibri" w:cs="Calibri" w:hAnsi="Calibri"/>
          <w:b/>
          <w:bCs/>
          <w:rtl/>
        </w:rPr>
        <w:br/>
        <w:t>Server.js</w:t>
      </w:r>
    </w:p>
    <w:p>
      <w:pPr>
        <w:widowControl w:val="0"/>
        <w:tabs>
          <w:tab w:val="left" w:pos="1469"/>
          <w:tab w:val="left" w:pos="1470"/>
        </w:tabs>
        <w:spacing w:before="17" w:line="358" w:lineRule="auto"/>
        <w:ind w:right="765"/>
        <w:jc w:val="both"/>
        <w:rPr>
          <w:rFonts w:ascii="Calibri" w:eastAsia="Calibri" w:cs="Calibri" w:hAnsi="Calibri"/>
          <w:b/>
          <w:bCs/>
        </w:rPr>
      </w:pPr>
      <w:r>
        <w:rPr>
          <w:rFonts w:ascii="Calibri" w:eastAsia="Calibri" w:cs="Calibri" w:hAnsi="Calibri"/>
          <w:b/>
          <w:bCs/>
        </w:rPr>
        <w:drawing>
          <wp:inline distT="114300" distB="114300" distL="114300" distR="114300">
            <wp:extent cx="5943600" cy="2298700"/>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8"/>
                    <a:stretch>
                      <a:fillRect/>
                    </a:stretch>
                  </pic:blipFill>
                  <pic:spPr>
                    <a:xfrm rot="0">
                      <a:off x="0" y="0"/>
                      <a:ext cx="5943600" cy="2298700"/>
                    </a:xfrm>
                    <a:prstGeom prst="rect"/>
                    <a:noFill/>
                    <a:ln w="12700" cmpd="sng" cap="flat">
                      <a:solidFill>
                        <a:srgbClr val="000000"/>
                      </a:solidFill>
                      <a:prstDash val="solid"/>
                      <a:round/>
                    </a:ln>
                  </pic:spPr>
                </pic:pic>
              </a:graphicData>
            </a:graphic>
          </wp:inline>
        </w:drawing>
      </w:r>
    </w:p>
    <w:p>
      <w:pPr>
        <w:widowControl w:val="0"/>
        <w:tabs>
          <w:tab w:val="left" w:pos="1469"/>
          <w:tab w:val="left" w:pos="1470"/>
        </w:tabs>
        <w:spacing w:before="17" w:line="358" w:lineRule="auto"/>
        <w:ind w:right="765"/>
        <w:jc w:val="both"/>
        <w:rPr>
          <w:rFonts w:ascii="Calibri" w:eastAsia="Calibri" w:cs="Calibri" w:hAnsi="Calibri"/>
          <w:b/>
          <w:bCs/>
        </w:rPr>
      </w:pPr>
      <w:r>
        <w:rPr>
          <w:rFonts w:ascii="Calibri" w:eastAsia="Calibri" w:cs="Calibri" w:hAnsi="Calibri"/>
          <w:b/>
          <w:bCs/>
          <w:rtl/>
        </w:rPr>
        <w:t xml:space="preserve">App.js </w:t>
      </w:r>
    </w:p>
    <w:p>
      <w:pPr>
        <w:widowControl w:val="0"/>
        <w:tabs>
          <w:tab w:val="left" w:pos="1469"/>
          <w:tab w:val="left" w:pos="1470"/>
        </w:tabs>
        <w:spacing w:before="17" w:line="358" w:lineRule="auto"/>
        <w:ind w:right="765"/>
        <w:jc w:val="both"/>
        <w:rPr>
          <w:rFonts w:ascii="Calibri" w:eastAsia="Calibri" w:cs="Calibri" w:hAnsi="Calibri"/>
          <w:b/>
          <w:bCs/>
        </w:rPr>
      </w:pPr>
      <w:r>
        <w:rPr>
          <w:rFonts w:ascii="Calibri" w:eastAsia="Calibri" w:cs="Calibri" w:hAnsi="Calibri"/>
          <w:b/>
          <w:bCs/>
        </w:rPr>
        <w:drawing>
          <wp:inline distT="114300" distB="114300" distL="114300" distR="114300">
            <wp:extent cx="5943600" cy="4200525"/>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9"/>
                    <a:stretch>
                      <a:fillRect/>
                    </a:stretch>
                  </pic:blipFill>
                  <pic:spPr>
                    <a:xfrm rot="0">
                      <a:off x="0" y="0"/>
                      <a:ext cx="5943600" cy="4200525"/>
                    </a:xfrm>
                    <a:prstGeom prst="rect"/>
                    <a:noFill/>
                    <a:ln w="12700" cmpd="sng" cap="flat">
                      <a:solidFill>
                        <a:srgbClr val="000000"/>
                      </a:solidFill>
                      <a:prstDash val="solid"/>
                      <a:round/>
                    </a:ln>
                  </pic:spPr>
                </pic:pic>
              </a:graphicData>
            </a:graphic>
          </wp:inline>
        </w:drawing>
      </w:r>
    </w:p>
    <w:p>
      <w:pPr>
        <w:spacing w:after="240"/>
        <w:rPr>
          <w:rFonts w:ascii="Calibri" w:eastAsia="Calibri" w:cs="Calibri" w:hAnsi="Calibri"/>
        </w:rPr>
      </w:pPr>
    </w:p>
    <w:p>
      <w:pPr>
        <w:pStyle w:val="2"/>
        <w:keepNext w:val="0"/>
        <w:keepLines w:val="0"/>
        <w:spacing w:before="0" w:after="0" w:line="240" w:lineRule="auto"/>
        <w:rPr>
          <w:rFonts w:ascii="Calibri" w:eastAsia="Calibri" w:cs="Calibri" w:hAnsi="Calibri"/>
          <w:b/>
          <w:bCs/>
          <w:sz w:val="36"/>
          <w:szCs w:val="36"/>
        </w:rPr>
      </w:pPr>
      <w:bookmarkStart w:id="25" w:name="_heading=h.rmtarwz8nqg"/>
      <w:bookmarkEnd w:id="25"/>
      <w:r>
        <w:rPr>
          <w:rFonts w:ascii="Calibri" w:eastAsia="Calibri" w:cs="Calibri" w:hAnsi="Calibri"/>
          <w:b/>
          <w:bCs/>
          <w:sz w:val="36"/>
          <w:szCs w:val="36"/>
          <w:rtl/>
        </w:rPr>
        <w:t>Epic4: Database Configuration</w:t>
        <w:br/>
      </w:r>
    </w:p>
    <w:p>
      <w:pPr>
        <w:rPr>
          <w:rFonts w:ascii="Calibri" w:eastAsia="Calibri" w:cs="Calibri" w:hAnsi="Calibri"/>
          <w:b/>
          <w:bCs/>
        </w:rPr>
      </w:pPr>
      <w:r>
        <w:rPr>
          <w:rFonts w:ascii="Calibri" w:eastAsia="Calibri" w:cs="Calibri" w:hAnsi="Calibri"/>
          <w:b/>
          <w:bCs/>
          <w:rtl/>
        </w:rPr>
        <w:t>DB Connection:-</w:t>
      </w:r>
    </w:p>
    <w:p>
      <w:pPr>
        <w:rPr>
          <w:rFonts w:ascii="Calibri" w:eastAsia="Calibri" w:cs="Calibri" w:hAnsi="Calibri"/>
          <w:b/>
          <w:bCs/>
        </w:rPr>
      </w:pPr>
      <w:r>
        <w:rPr>
          <w:rFonts w:ascii="Calibri" w:eastAsia="Calibri" w:cs="Calibri" w:hAnsi="Calibri"/>
          <w:b/>
          <w:bCs/>
        </w:rPr>
        <w:drawing>
          <wp:inline distT="114300" distB="114300" distL="114300" distR="114300">
            <wp:extent cx="5943600" cy="3073400"/>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10"/>
                    <a:stretch>
                      <a:fillRect/>
                    </a:stretch>
                  </pic:blipFill>
                  <pic:spPr>
                    <a:xfrm rot="0">
                      <a:off x="0" y="0"/>
                      <a:ext cx="5943600" cy="3073400"/>
                    </a:xfrm>
                    <a:prstGeom prst="rect"/>
                    <a:noFill/>
                    <a:ln w="12700" cmpd="sng" cap="flat">
                      <a:solidFill>
                        <a:srgbClr val="000000"/>
                      </a:solidFill>
                      <a:prstDash val="solid"/>
                      <a:round/>
                    </a:ln>
                  </pic:spPr>
                </pic:pic>
              </a:graphicData>
            </a:graphic>
          </wp:inline>
        </w:drawing>
      </w:r>
    </w:p>
    <w:p>
      <w:pPr>
        <w:rPr>
          <w:rFonts w:ascii="Calibri" w:eastAsia="Calibri" w:cs="Calibri" w:hAnsi="Calibri"/>
          <w:b/>
          <w:bCs/>
          <w:sz w:val="26"/>
          <w:szCs w:val="26"/>
        </w:rPr>
      </w:pPr>
      <w:r>
        <w:rPr>
          <w:rFonts w:ascii="Calibri" w:eastAsia="Calibri" w:cs="Calibri" w:hAnsi="Calibri"/>
          <w:b/>
          <w:bCs/>
          <w:sz w:val="32"/>
          <w:szCs w:val="32"/>
          <w:rtl/>
        </w:rPr>
        <w:t xml:space="preserve">1. </w:t>
      </w:r>
      <w:r>
        <w:rPr>
          <w:rFonts w:ascii="Calibri" w:eastAsia="Calibri" w:cs="Calibri" w:hAnsi="Calibri"/>
          <w:b/>
          <w:bCs/>
          <w:sz w:val="26"/>
          <w:szCs w:val="26"/>
          <w:rtl/>
        </w:rPr>
        <w:t xml:space="preserve">Configure MongoDB: </w:t>
      </w:r>
    </w:p>
    <w:p>
      <w:pPr>
        <w:rPr>
          <w:rFonts w:ascii="Calibri" w:eastAsia="Calibri" w:cs="Calibri" w:hAnsi="Calibri"/>
          <w:b/>
          <w:bCs/>
          <w:sz w:val="30"/>
          <w:szCs w:val="30"/>
        </w:rPr>
      </w:pPr>
    </w:p>
    <w:p>
      <w:pPr>
        <w:numPr>
          <w:ilvl w:val="0"/>
          <w:numId w:val="12"/>
        </w:numPr>
        <w:ind w:left="720" w:hanging="360"/>
        <w:rPr>
          <w:rFonts w:ascii="Calibri" w:eastAsia="Calibri" w:cs="Calibri" w:hAnsi="Calibri"/>
          <w:sz w:val="26"/>
          <w:szCs w:val="26"/>
        </w:rPr>
      </w:pPr>
      <w:r>
        <w:rPr>
          <w:rFonts w:ascii="Calibri" w:eastAsia="Calibri" w:cs="Calibri" w:hAnsi="Calibri"/>
          <w:sz w:val="26"/>
          <w:szCs w:val="26"/>
          <w:rtl/>
        </w:rPr>
        <w:t>Install Mongoose.</w:t>
      </w:r>
    </w:p>
    <w:p>
      <w:pPr>
        <w:ind w:left="720" w:firstLine="0"/>
        <w:rPr>
          <w:rFonts w:ascii="Calibri" w:eastAsia="Calibri" w:cs="Calibri" w:hAnsi="Calibri"/>
          <w:sz w:val="26"/>
          <w:szCs w:val="26"/>
        </w:rPr>
      </w:pPr>
      <w:r>
        <w:rPr>
          <w:rFonts w:ascii="Calibri" w:eastAsia="Calibri" w:cs="Calibri" w:hAnsi="Calibri"/>
          <w:sz w:val="26"/>
          <w:szCs w:val="26"/>
          <w:rtl/>
        </w:rPr>
        <w:t>In your Node.js project directory, run:</w:t>
      </w:r>
    </w:p>
    <w:p>
      <w:pPr>
        <w:rPr>
          <w:rFonts w:ascii="Calibri" w:eastAsia="Calibri" w:cs="Calibri" w:hAnsi="Calibri"/>
          <w:sz w:val="26"/>
          <w:szCs w:val="26"/>
          <w:u w:val="single"/>
        </w:rPr>
      </w:pPr>
      <w:r>
        <w:rPr>
          <w:rFonts w:ascii="Calibri" w:eastAsia="Calibri" w:cs="Calibri" w:hAnsi="Calibri"/>
          <w:sz w:val="26"/>
          <w:szCs w:val="26"/>
          <w:rtl/>
        </w:rPr>
        <w:t xml:space="preserve">           </w:t>
      </w:r>
      <w:r>
        <w:rPr>
          <w:rFonts w:ascii="Calibri" w:eastAsia="Calibri" w:cs="Calibri" w:hAnsi="Calibri"/>
          <w:sz w:val="26"/>
          <w:szCs w:val="26"/>
          <w:u w:val="single"/>
          <w:rtl/>
        </w:rPr>
        <w:t>npm install mongoose</w:t>
      </w:r>
    </w:p>
    <w:p>
      <w:pPr>
        <w:numPr>
          <w:ilvl w:val="0"/>
          <w:numId w:val="12"/>
        </w:numPr>
        <w:ind w:left="720" w:hanging="360"/>
        <w:rPr>
          <w:rFonts w:ascii="Calibri" w:eastAsia="Calibri" w:cs="Calibri" w:hAnsi="Calibri"/>
          <w:sz w:val="26"/>
          <w:szCs w:val="26"/>
        </w:rPr>
      </w:pPr>
      <w:r>
        <w:rPr>
          <w:rFonts w:ascii="Calibri" w:eastAsia="Calibri" w:cs="Calibri" w:hAnsi="Calibri"/>
          <w:sz w:val="26"/>
          <w:szCs w:val="26"/>
          <w:rtl/>
        </w:rPr>
        <w:t xml:space="preserve">Create database connection. </w:t>
      </w:r>
    </w:p>
    <w:p>
      <w:pPr>
        <w:numPr>
          <w:ilvl w:val="0"/>
          <w:numId w:val="12"/>
        </w:numPr>
        <w:ind w:left="720" w:hanging="360"/>
        <w:rPr>
          <w:rFonts w:ascii="Calibri" w:eastAsia="Calibri" w:cs="Calibri" w:hAnsi="Calibri"/>
          <w:sz w:val="26"/>
          <w:szCs w:val="26"/>
        </w:rPr>
      </w:pPr>
      <w:r>
        <w:rPr>
          <w:rFonts w:ascii="Calibri" w:eastAsia="Calibri" w:cs="Calibri" w:hAnsi="Calibri"/>
          <w:sz w:val="26"/>
          <w:szCs w:val="26"/>
          <w:rtl/>
        </w:rPr>
        <w:t xml:space="preserve">Create Schemas &amp; Models. </w:t>
      </w:r>
    </w:p>
    <w:p>
      <w:pPr>
        <w:spacing w:after="160" w:line="259" w:lineRule="auto"/>
        <w:jc w:val="both"/>
        <w:rPr>
          <w:rFonts w:ascii="Calibri" w:eastAsia="Calibri" w:cs="Calibri" w:hAnsi="Calibri"/>
          <w:sz w:val="24"/>
          <w:szCs w:val="24"/>
          <w:u w:val="single"/>
        </w:rPr>
      </w:pPr>
    </w:p>
    <w:p>
      <w:pPr>
        <w:spacing w:after="160" w:line="259" w:lineRule="auto"/>
        <w:jc w:val="both"/>
        <w:rPr>
          <w:rFonts w:ascii="Calibri" w:eastAsia="Calibri" w:cs="Calibri" w:hAnsi="Calibri"/>
          <w:b/>
          <w:bCs/>
          <w:sz w:val="32"/>
          <w:szCs w:val="32"/>
        </w:rPr>
      </w:pPr>
      <w:r>
        <w:rPr>
          <w:rFonts w:ascii="Calibri" w:eastAsia="Calibri" w:cs="Calibri" w:hAnsi="Calibri"/>
          <w:b/>
          <w:bCs/>
          <w:sz w:val="32"/>
          <w:szCs w:val="32"/>
          <w:rtl/>
        </w:rPr>
        <w:t xml:space="preserve">Create Database connection: </w:t>
      </w:r>
    </w:p>
    <w:p>
      <w:pPr>
        <w:spacing w:after="160" w:line="240" w:lineRule="auto"/>
        <w:rPr>
          <w:rFonts w:ascii="Calibri" w:eastAsia="Calibri" w:cs="Calibri" w:hAnsi="Calibri"/>
          <w:sz w:val="26"/>
          <w:szCs w:val="26"/>
        </w:rPr>
      </w:pPr>
      <w:r>
        <w:rPr>
          <w:rFonts w:ascii="Calibri" w:eastAsia="Calibri" w:cs="Calibri" w:hAnsi="Calibri"/>
          <w:sz w:val="24"/>
          <w:szCs w:val="24"/>
          <w:rtl/>
        </w:rPr>
        <w:t xml:space="preserve"> </w:t>
      </w:r>
      <w:r>
        <w:rPr>
          <w:rFonts w:ascii="Calibri" w:eastAsia="Calibri" w:cs="Calibri" w:hAnsi="Calibri"/>
          <w:sz w:val="26"/>
          <w:szCs w:val="26"/>
          <w:rtl/>
        </w:rPr>
        <w:t xml:space="preserve">Now, make sure the database is connected before performing any of the actions     through the backend. The connection code looks similar to the one provided below </w:t>
      </w:r>
    </w:p>
    <w:p>
      <w:pPr>
        <w:pStyle w:val="2"/>
        <w:keepNext w:val="0"/>
        <w:keepLines w:val="0"/>
        <w:spacing w:before="0" w:after="80"/>
        <w:rPr>
          <w:rFonts w:ascii="Calibri" w:eastAsia="Calibri" w:cs="Calibri" w:hAnsi="Calibri"/>
          <w:b/>
          <w:bCs/>
          <w:sz w:val="34"/>
          <w:szCs w:val="34"/>
        </w:rPr>
      </w:pPr>
      <w:bookmarkStart w:id="26" w:name="_heading=h.krbioi67evji"/>
      <w:bookmarkEnd w:id="26"/>
      <w:r>
        <w:rPr>
          <w:rFonts w:ascii="Calibri" w:eastAsia="Calibri" w:cs="Calibri" w:hAnsi="Calibri"/>
          <w:b/>
          <w:bCs/>
          <w:sz w:val="34"/>
          <w:szCs w:val="34"/>
          <w:rtl/>
        </w:rPr>
        <w:t>Mongoose Schema Definitions</w:t>
      </w:r>
    </w:p>
    <w:p>
      <w:pPr>
        <w:pStyle w:val="3"/>
        <w:keepNext w:val="0"/>
        <w:keepLines w:val="0"/>
        <w:spacing w:before="0"/>
        <w:rPr>
          <w:rFonts w:ascii="Calibri" w:eastAsia="Calibri" w:cs="Calibri" w:hAnsi="Calibri"/>
          <w:b/>
          <w:bCs/>
          <w:color w:val="000000"/>
          <w:sz w:val="26"/>
          <w:szCs w:val="26"/>
        </w:rPr>
      </w:pPr>
      <w:bookmarkStart w:id="27" w:name="_heading=h.oitk0kdevwkf"/>
      <w:bookmarkEnd w:id="27"/>
      <w:r>
        <w:rPr>
          <w:rFonts w:ascii="Calibri" w:eastAsia="Calibri" w:cs="Calibri" w:hAnsi="Calibri"/>
          <w:b/>
          <w:bCs/>
          <w:color w:val="000000"/>
          <w:sz w:val="26"/>
          <w:szCs w:val="26"/>
          <w:rtl/>
        </w:rPr>
        <w:t>1. Identity Resource Document Schema (</w:t>
      </w:r>
      <w:r>
        <w:rPr>
          <w:rFonts w:ascii="Calibri" w:eastAsia="Calibri" w:cs="Calibri" w:hAnsi="Calibri"/>
          <w:b/>
          <w:bCs/>
          <w:color w:val="188038"/>
          <w:sz w:val="26"/>
          <w:szCs w:val="26"/>
          <w:rtl/>
        </w:rPr>
        <w:t>schemas/userModel.js</w:t>
      </w:r>
      <w:r>
        <w:rPr>
          <w:rFonts w:ascii="Calibri" w:eastAsia="Calibri" w:cs="Calibri" w:hAnsi="Calibri"/>
          <w:b/>
          <w:bCs/>
          <w:color w:val="000000"/>
          <w:sz w:val="26"/>
          <w:szCs w:val="26"/>
          <w:rtl/>
        </w:rPr>
        <w:t>)</w:t>
      </w:r>
    </w:p>
    <w:p>
      <w:pPr>
        <w:spacing w:after="240"/>
        <w:rPr>
          <w:rFonts w:ascii="Calibri" w:eastAsia="Calibri" w:cs="Calibri" w:hAnsi="Calibri"/>
        </w:rPr>
      </w:pPr>
      <w:r>
        <w:rPr>
          <w:rFonts w:ascii="Calibri" w:eastAsia="Calibri" w:cs="Calibri" w:hAnsi="Calibri"/>
          <w:rtl/>
        </w:rPr>
        <w:t>Enforces field criteria validations on incoming database creations:</w:t>
      </w:r>
    </w:p>
    <w:p>
      <w:pPr>
        <w:spacing w:after="240"/>
        <w:ind w:left="720" w:hanging="720"/>
        <w:rPr>
          <w:rFonts w:ascii="Calibri" w:eastAsia="Calibri" w:cs="Calibri" w:hAnsi="Calibri"/>
        </w:rPr>
      </w:pPr>
      <w:r>
        <w:rPr>
          <w:rFonts w:ascii="Calibri" w:eastAsia="Calibri" w:cs="Calibri" w:hAnsi="Calibri"/>
        </w:rPr>
        <w:drawing>
          <wp:inline distT="114300" distB="114300" distL="114300" distR="114300">
            <wp:extent cx="6267450" cy="4295775"/>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1"/>
                    <a:stretch>
                      <a:fillRect/>
                    </a:stretch>
                  </pic:blipFill>
                  <pic:spPr>
                    <a:xfrm rot="0">
                      <a:off x="0" y="0"/>
                      <a:ext cx="6267450" cy="4295775"/>
                    </a:xfrm>
                    <a:prstGeom prst="rect"/>
                    <a:noFill/>
                    <a:ln w="12700" cmpd="sng" cap="flat">
                      <a:solidFill>
                        <a:srgbClr val="000000"/>
                      </a:solidFill>
                      <a:prstDash val="solid"/>
                      <a:round/>
                    </a:ln>
                  </pic:spPr>
                </pic:pic>
              </a:graphicData>
            </a:graphic>
          </wp:inline>
        </w:drawing>
      </w:r>
    </w:p>
    <w:p>
      <w:pPr>
        <w:pStyle w:val="2"/>
        <w:spacing w:after="80"/>
        <w:rPr>
          <w:b/>
          <w:bCs/>
        </w:rPr>
      </w:pPr>
      <w:bookmarkStart w:id="28" w:name="_heading=h.f9sf1xuzt3qy"/>
      <w:bookmarkEnd w:id="28"/>
      <w:r>
        <w:rPr>
          <w:rtl/>
        </w:rPr>
        <w:br/>
      </w:r>
      <w:r>
        <w:rPr>
          <w:b/>
          <w:bCs/>
          <w:rtl/>
        </w:rPr>
        <w:t>Epic 5: Project Executions:</w:t>
      </w:r>
    </w:p>
    <w:p>
      <w:pPr>
        <w:spacing w:after="80"/>
        <w:rPr>
          <w:rFonts w:ascii="Calibri" w:eastAsia="Calibri" w:cs="Calibri" w:hAnsi="Calibri"/>
          <w:sz w:val="24"/>
          <w:szCs w:val="24"/>
        </w:rPr>
      </w:pPr>
      <w:r>
        <w:rPr>
          <w:rFonts w:ascii="Calibri" w:eastAsia="Calibri" w:cs="Calibri" w:hAnsi="Calibri"/>
          <w:sz w:val="24"/>
          <w:szCs w:val="24"/>
          <w:rtl/>
        </w:rPr>
        <w:t>·  Install Postman or ThunderClient (VS Code extension).</w:t>
      </w:r>
    </w:p>
    <w:p>
      <w:pPr>
        <w:spacing w:line="240" w:lineRule="auto"/>
        <w:rPr>
          <w:rFonts w:ascii="Calibri" w:eastAsia="Calibri" w:cs="Calibri" w:hAnsi="Calibri"/>
          <w:sz w:val="24"/>
          <w:szCs w:val="24"/>
        </w:rPr>
      </w:pPr>
    </w:p>
    <w:p>
      <w:pPr>
        <w:spacing w:line="240" w:lineRule="auto"/>
        <w:rPr>
          <w:rFonts w:ascii="Calibri" w:eastAsia="Calibri" w:cs="Calibri" w:hAnsi="Calibri"/>
          <w:sz w:val="24"/>
          <w:szCs w:val="24"/>
        </w:rPr>
      </w:pPr>
      <w:r>
        <w:rPr>
          <w:rFonts w:ascii="Calibri" w:eastAsia="Calibri" w:cs="Calibri" w:hAnsi="Calibri"/>
          <w:sz w:val="24"/>
          <w:szCs w:val="24"/>
          <w:rtl/>
        </w:rPr>
        <w:t>·  Start the backend server:</w:t>
      </w:r>
    </w:p>
    <w:p>
      <w:pPr>
        <w:spacing w:line="240" w:lineRule="auto"/>
        <w:ind w:firstLine="600"/>
        <w:rPr>
          <w:rFonts w:ascii="Calibri" w:eastAsia="Calibri" w:cs="Calibri" w:hAnsi="Calibri"/>
          <w:b/>
          <w:bCs/>
          <w:sz w:val="28"/>
          <w:szCs w:val="28"/>
        </w:rPr>
      </w:pPr>
      <w:r>
        <w:rPr>
          <w:rFonts w:ascii="Calibri" w:eastAsia="Calibri" w:cs="Calibri" w:hAnsi="Calibri"/>
          <w:b/>
          <w:bCs/>
          <w:sz w:val="24"/>
          <w:szCs w:val="24"/>
          <w:rtl/>
        </w:rPr>
        <w:t>“npm start”</w:t>
      </w:r>
    </w:p>
    <w:p>
      <w:pPr>
        <w:spacing w:line="240" w:lineRule="auto"/>
        <w:rPr>
          <w:rFonts w:ascii="Calibri" w:eastAsia="Calibri" w:cs="Calibri" w:hAnsi="Calibri"/>
          <w:b/>
          <w:bCs/>
          <w:sz w:val="28"/>
          <w:szCs w:val="28"/>
        </w:rPr>
      </w:pPr>
    </w:p>
    <w:p>
      <w:pPr>
        <w:spacing w:line="240" w:lineRule="auto"/>
        <w:rPr>
          <w:rFonts w:ascii="Calibri" w:eastAsia="Calibri" w:cs="Calibri" w:hAnsi="Calibri"/>
          <w:b/>
          <w:bCs/>
          <w:sz w:val="28"/>
          <w:szCs w:val="28"/>
        </w:rPr>
      </w:pPr>
      <w:r>
        <w:rPr>
          <w:rFonts w:ascii="Calibri" w:eastAsia="Calibri" w:cs="Calibri" w:hAnsi="Calibri"/>
          <w:b/>
          <w:bCs/>
          <w:sz w:val="28"/>
          <w:szCs w:val="28"/>
          <w:rtl/>
        </w:rPr>
        <w:t xml:space="preserve">API Testing  </w:t>
        <w:br/>
      </w:r>
    </w:p>
    <w:p>
      <w:pPr>
        <w:spacing w:line="240" w:lineRule="auto"/>
        <w:rPr>
          <w:rFonts w:ascii="Calibri" w:eastAsia="Calibri" w:cs="Calibri" w:hAnsi="Calibri"/>
          <w:b/>
          <w:bCs/>
          <w:sz w:val="28"/>
          <w:szCs w:val="28"/>
        </w:rPr>
      </w:pPr>
      <w:r>
        <w:rPr>
          <w:rFonts w:ascii="Calibri" w:eastAsia="Calibri" w:cs="Calibri" w:hAnsi="Calibri"/>
          <w:b/>
          <w:bCs/>
          <w:sz w:val="28"/>
          <w:szCs w:val="28"/>
          <w:rtl/>
        </w:rPr>
        <w:t>User Registration :</w:t>
      </w:r>
      <w:r>
        <w:rPr>
          <w:rFonts w:ascii="Calibri" w:eastAsia="Calibri" w:cs="Calibri" w:hAnsi="Calibri"/>
          <w:b/>
          <w:bCs/>
          <w:sz w:val="28"/>
          <w:szCs w:val="28"/>
        </w:rPr>
        <w:drawing>
          <wp:inline distT="114300" distB="114300" distL="114300" distR="114300">
            <wp:extent cx="5943600" cy="2374900"/>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2"/>
                    <a:stretch>
                      <a:fillRect/>
                    </a:stretch>
                  </pic:blipFill>
                  <pic:spPr>
                    <a:xfrm rot="0">
                      <a:off x="0" y="0"/>
                      <a:ext cx="5943600" cy="2374900"/>
                    </a:xfrm>
                    <a:prstGeom prst="rect"/>
                    <a:noFill/>
                    <a:ln w="12700" cmpd="sng" cap="flat">
                      <a:solidFill>
                        <a:srgbClr val="000000"/>
                      </a:solidFill>
                      <a:prstDash val="solid"/>
                      <a:round/>
                    </a:ln>
                  </pic:spPr>
                </pic:pic>
              </a:graphicData>
            </a:graphic>
          </wp:inline>
        </w:drawing>
      </w:r>
    </w:p>
    <w:p>
      <w:pPr>
        <w:spacing w:line="240" w:lineRule="auto"/>
        <w:rPr>
          <w:rFonts w:ascii="Calibri" w:eastAsia="Calibri" w:cs="Calibri" w:hAnsi="Calibri"/>
          <w:b/>
          <w:bCs/>
          <w:sz w:val="28"/>
          <w:szCs w:val="28"/>
        </w:rPr>
      </w:pPr>
      <w:r>
        <w:rPr>
          <w:rFonts w:ascii="Calibri" w:eastAsia="Calibri" w:cs="Calibri" w:hAnsi="Calibri"/>
          <w:b/>
          <w:bCs/>
          <w:sz w:val="28"/>
          <w:szCs w:val="28"/>
          <w:rtl/>
        </w:rPr>
        <w:t>User Login:</w:t>
        <w:br/>
        <w:br/>
      </w:r>
      <w:r>
        <w:rPr>
          <w:rFonts w:ascii="Calibri" w:eastAsia="Calibri" w:cs="Calibri" w:hAnsi="Calibri"/>
          <w:b/>
          <w:bCs/>
          <w:sz w:val="28"/>
          <w:szCs w:val="28"/>
        </w:rPr>
        <w:drawing>
          <wp:inline distT="114300" distB="114300" distL="114300" distR="114300">
            <wp:extent cx="5943600" cy="2578099"/>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3"/>
                    <a:stretch>
                      <a:fillRect/>
                    </a:stretch>
                  </pic:blipFill>
                  <pic:spPr>
                    <a:xfrm rot="0">
                      <a:off x="0" y="0"/>
                      <a:ext cx="5943600" cy="2578099"/>
                    </a:xfrm>
                    <a:prstGeom prst="rect"/>
                    <a:noFill/>
                    <a:ln w="12700" cmpd="sng" cap="flat">
                      <a:solidFill>
                        <a:srgbClr val="000000"/>
                      </a:solidFill>
                      <a:prstDash val="solid"/>
                      <a:round/>
                    </a:ln>
                  </pic:spPr>
                </pic:pic>
              </a:graphicData>
            </a:graphic>
          </wp:inline>
        </w:drawing>
      </w:r>
    </w:p>
    <w:p>
      <w:pPr>
        <w:spacing w:line="240" w:lineRule="auto"/>
        <w:rPr>
          <w:rFonts w:ascii="Calibri" w:eastAsia="Calibri" w:cs="Calibri" w:hAnsi="Calibri"/>
          <w:b/>
          <w:bCs/>
          <w:sz w:val="28"/>
          <w:szCs w:val="28"/>
        </w:rPr>
      </w:pPr>
      <w:r>
        <w:rPr>
          <w:rFonts w:ascii="Calibri" w:eastAsia="Calibri" w:cs="Calibri" w:hAnsi="Calibri"/>
          <w:b/>
          <w:bCs/>
          <w:sz w:val="28"/>
          <w:szCs w:val="28"/>
          <w:rtl/>
        </w:rPr>
        <w:t xml:space="preserve">Create Blogs : </w:t>
        <w:br/>
      </w:r>
      <w:r>
        <w:rPr>
          <w:rFonts w:ascii="Calibri" w:eastAsia="Calibri" w:cs="Calibri" w:hAnsi="Calibri"/>
          <w:b/>
          <w:bCs/>
          <w:sz w:val="28"/>
          <w:szCs w:val="28"/>
        </w:rPr>
        <w:drawing>
          <wp:inline distT="114300" distB="114300" distL="114300" distR="114300">
            <wp:extent cx="5943600" cy="2654300"/>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4"/>
                    <a:stretch>
                      <a:fillRect/>
                    </a:stretch>
                  </pic:blipFill>
                  <pic:spPr>
                    <a:xfrm rot="0">
                      <a:off x="0" y="0"/>
                      <a:ext cx="5943600" cy="2654300"/>
                    </a:xfrm>
                    <a:prstGeom prst="rect"/>
                    <a:noFill/>
                    <a:ln w="12700" cmpd="sng" cap="flat">
                      <a:solidFill>
                        <a:srgbClr val="000000"/>
                      </a:solidFill>
                      <a:prstDash val="solid"/>
                      <a:round/>
                    </a:ln>
                  </pic:spPr>
                </pic:pic>
              </a:graphicData>
            </a:graphic>
          </wp:inline>
        </w:drawing>
      </w:r>
    </w:p>
    <w:p>
      <w:pPr>
        <w:spacing w:line="240" w:lineRule="auto"/>
        <w:rPr>
          <w:rFonts w:ascii="Calibri" w:eastAsia="Calibri" w:cs="Calibri" w:hAnsi="Calibri"/>
          <w:b/>
          <w:bCs/>
          <w:sz w:val="28"/>
          <w:szCs w:val="28"/>
        </w:rPr>
      </w:pPr>
      <w:r>
        <w:rPr>
          <w:rFonts w:ascii="Calibri" w:eastAsia="Calibri" w:cs="Calibri" w:hAnsi="Calibri"/>
          <w:b/>
          <w:bCs/>
          <w:sz w:val="28"/>
          <w:szCs w:val="28"/>
          <w:rtl/>
        </w:rPr>
        <w:t xml:space="preserve">Fetch Blogs : </w:t>
      </w:r>
      <w:r>
        <w:rPr>
          <w:rFonts w:ascii="Calibri" w:eastAsia="Calibri" w:cs="Calibri" w:hAnsi="Calibri"/>
          <w:b/>
          <w:bCs/>
          <w:sz w:val="28"/>
          <w:szCs w:val="28"/>
        </w:rPr>
        <w:drawing>
          <wp:inline distT="114300" distB="114300" distL="114300" distR="114300">
            <wp:extent cx="5943600" cy="2692400"/>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5"/>
                    <a:stretch>
                      <a:fillRect/>
                    </a:stretch>
                  </pic:blipFill>
                  <pic:spPr>
                    <a:xfrm rot="0">
                      <a:off x="0" y="0"/>
                      <a:ext cx="5943600" cy="2692400"/>
                    </a:xfrm>
                    <a:prstGeom prst="rect"/>
                    <a:noFill/>
                    <a:ln w="12700" cmpd="sng" cap="flat">
                      <a:solidFill>
                        <a:srgbClr val="000000"/>
                      </a:solidFill>
                      <a:prstDash val="solid"/>
                      <a:round/>
                    </a:ln>
                  </pic:spPr>
                </pic:pic>
              </a:graphicData>
            </a:graphic>
          </wp:inline>
        </w:drawing>
      </w:r>
      <w:r>
        <w:rPr>
          <w:rFonts w:ascii="Calibri" w:eastAsia="Calibri" w:cs="Calibri" w:hAnsi="Calibri"/>
          <w:b/>
          <w:bCs/>
          <w:sz w:val="28"/>
          <w:szCs w:val="28"/>
          <w:rtl/>
        </w:rPr>
        <w:br/>
      </w:r>
    </w:p>
    <w:p>
      <w:pPr>
        <w:spacing w:line="240" w:lineRule="auto"/>
        <w:rPr>
          <w:rFonts w:ascii="Calibri" w:eastAsia="Calibri" w:cs="Calibri" w:hAnsi="Calibri"/>
          <w:b/>
          <w:bCs/>
          <w:sz w:val="28"/>
          <w:szCs w:val="28"/>
        </w:rPr>
      </w:pPr>
    </w:p>
    <w:p>
      <w:pPr>
        <w:spacing w:line="240" w:lineRule="auto"/>
        <w:rPr>
          <w:rFonts w:ascii="Calibri" w:eastAsia="Calibri" w:cs="Calibri" w:hAnsi="Calibri"/>
          <w:b/>
          <w:bCs/>
          <w:sz w:val="28"/>
          <w:szCs w:val="28"/>
        </w:rPr>
      </w:pPr>
    </w:p>
    <w:p>
      <w:pPr>
        <w:spacing w:line="240" w:lineRule="auto"/>
        <w:rPr>
          <w:rFonts w:ascii="Calibri" w:eastAsia="Calibri" w:cs="Calibri" w:hAnsi="Calibri"/>
          <w:b/>
          <w:bCs/>
          <w:sz w:val="28"/>
          <w:szCs w:val="28"/>
        </w:rPr>
      </w:pPr>
    </w:p>
    <w:p>
      <w:pPr>
        <w:spacing w:line="240" w:lineRule="auto"/>
        <w:rPr>
          <w:rFonts w:ascii="Calibri" w:eastAsia="Calibri" w:cs="Calibri" w:hAnsi="Calibri"/>
          <w:b/>
          <w:bCs/>
          <w:sz w:val="28"/>
          <w:szCs w:val="28"/>
        </w:rPr>
      </w:pPr>
    </w:p>
    <w:p>
      <w:pPr>
        <w:spacing w:line="240" w:lineRule="auto"/>
        <w:rPr>
          <w:rFonts w:ascii="Calibri" w:eastAsia="Calibri" w:cs="Calibri" w:hAnsi="Calibri"/>
          <w:b/>
          <w:bCs/>
          <w:sz w:val="28"/>
          <w:szCs w:val="28"/>
        </w:rPr>
      </w:pPr>
    </w:p>
    <w:p>
      <w:pPr>
        <w:spacing w:line="240" w:lineRule="auto"/>
        <w:rPr>
          <w:rFonts w:ascii="Calibri" w:eastAsia="Calibri" w:cs="Calibri" w:hAnsi="Calibri"/>
          <w:b/>
          <w:bCs/>
          <w:sz w:val="28"/>
          <w:szCs w:val="28"/>
        </w:rPr>
      </w:pPr>
    </w:p>
    <w:p>
      <w:pPr>
        <w:spacing w:line="240" w:lineRule="auto"/>
        <w:rPr>
          <w:rFonts w:ascii="Calibri" w:eastAsia="Calibri" w:cs="Calibri" w:hAnsi="Calibri"/>
          <w:b/>
          <w:bCs/>
          <w:sz w:val="28"/>
          <w:szCs w:val="28"/>
        </w:rPr>
      </w:pPr>
    </w:p>
    <w:p>
      <w:pPr>
        <w:spacing w:line="240" w:lineRule="auto"/>
        <w:rPr>
          <w:rFonts w:ascii="Calibri" w:eastAsia="Calibri" w:cs="Calibri" w:hAnsi="Calibri"/>
          <w:b/>
          <w:bCs/>
          <w:sz w:val="28"/>
          <w:szCs w:val="28"/>
        </w:rPr>
      </w:pPr>
    </w:p>
    <w:p>
      <w:pPr>
        <w:spacing w:line="240" w:lineRule="auto"/>
        <w:rPr>
          <w:rFonts w:ascii="Calibri" w:eastAsia="Calibri" w:cs="Calibri" w:hAnsi="Calibri"/>
          <w:b/>
          <w:bCs/>
          <w:sz w:val="28"/>
          <w:szCs w:val="28"/>
        </w:rPr>
      </w:pPr>
    </w:p>
    <w:p>
      <w:pPr>
        <w:spacing w:line="240" w:lineRule="auto"/>
        <w:rPr>
          <w:rFonts w:ascii="Calibri" w:eastAsia="Calibri" w:cs="Calibri" w:hAnsi="Calibri"/>
          <w:b/>
          <w:bCs/>
          <w:sz w:val="28"/>
          <w:szCs w:val="28"/>
        </w:rPr>
      </w:pPr>
      <w:r>
        <w:rPr>
          <w:rFonts w:ascii="Calibri" w:eastAsia="Calibri" w:cs="Calibri" w:hAnsi="Calibri"/>
          <w:b/>
          <w:bCs/>
          <w:sz w:val="28"/>
          <w:szCs w:val="28"/>
          <w:rtl/>
        </w:rPr>
        <w:t xml:space="preserve">Generate AI blogs : </w:t>
      </w:r>
    </w:p>
    <w:p>
      <w:r>
        <w:drawing>
          <wp:inline distT="114300" distB="114300" distL="114300" distR="114300">
            <wp:extent cx="5943600" cy="2628900"/>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6"/>
                    <a:stretch>
                      <a:fillRect/>
                    </a:stretch>
                  </pic:blipFill>
                  <pic:spPr>
                    <a:xfrm rot="0">
                      <a:off x="0" y="0"/>
                      <a:ext cx="5943600" cy="2628900"/>
                    </a:xfrm>
                    <a:prstGeom prst="rect"/>
                    <a:noFill/>
                    <a:ln w="12700" cmpd="sng" cap="flat">
                      <a:solidFill>
                        <a:srgbClr val="000000"/>
                      </a:solidFill>
                      <a:prstDash val="solid"/>
                      <a:round/>
                    </a:ln>
                  </pic:spPr>
                </pic:pic>
              </a:graphicData>
            </a:graphic>
          </wp:inline>
        </w:drawing>
      </w:r>
      <w:r>
        <w:rPr>
          <w:rtl/>
        </w:rPr>
        <w:br/>
      </w:r>
      <w:r>
        <w:rPr>
          <w:b/>
          <w:bCs/>
          <w:sz w:val="26"/>
          <w:szCs w:val="26"/>
          <w:rtl/>
        </w:rPr>
        <w:t xml:space="preserve">Summarize Blogs : </w:t>
        <w:br/>
      </w:r>
      <w:r>
        <w:drawing>
          <wp:inline distT="114300" distB="114300" distL="114300" distR="114300">
            <wp:extent cx="5943600" cy="2387600"/>
            <wp:effectExtent l="0" t="0" r="0" b="0"/>
            <wp:docPr id="43" name="图片 43"/>
            <wp:cNvGraphicFramePr>
              <a:graphicFrameLocks noChangeAspect="0"/>
            </wp:cNvGraphicFramePr>
            <a:graphic>
              <a:graphicData uri="http://schemas.openxmlformats.org/drawingml/2006/picture">
                <pic:pic>
                  <pic:nvPicPr>
                    <pic:cNvPr id="45" name="图片 45"/>
                    <pic:cNvPicPr/>
                  </pic:nvPicPr>
                  <pic:blipFill>
                    <a:blip r:embed="rId17"/>
                    <a:stretch>
                      <a:fillRect/>
                    </a:stretch>
                  </pic:blipFill>
                  <pic:spPr>
                    <a:xfrm rot="0">
                      <a:off x="0" y="0"/>
                      <a:ext cx="5943600" cy="2387600"/>
                    </a:xfrm>
                    <a:prstGeom prst="rect"/>
                    <a:noFill/>
                    <a:ln w="12700" cmpd="sng" cap="flat">
                      <a:solidFill>
                        <a:srgbClr val="000000"/>
                      </a:solidFill>
                      <a:prstDash val="solid"/>
                      <a:round/>
                    </a:ln>
                  </pic:spPr>
                </pic:pic>
              </a:graphicData>
            </a:graphic>
          </wp:inline>
        </w:drawing>
      </w:r>
    </w:p>
    <w:p>
      <w:pPr>
        <w:rPr>
          <w:b/>
          <w:bCs/>
        </w:rPr>
      </w:pPr>
      <w:r>
        <w:rPr>
          <w:b/>
          <w:bCs/>
          <w:rtl/>
        </w:rPr>
        <w:t>Demo Video :</w:t>
      </w:r>
    </w:p>
    <w:p>
      <w:r>
        <w:rPr>
          <w:b/>
          <w:bCs/>
          <w:color w:val="0000EE"/>
          <w:u w:val="single"/>
          <w:rtl/>
        </w:rPr>
        <w:fldChar w:fldCharType="begin"/>
      </w:r>
      <w:r>
        <w:instrText>HYPERLINK "https://drive.google.com/file/d/173jITevePNz7BdRe1PGSZXgMjvj-P_5-/view?usp=drivesdk"</w:instrText>
      </w:r>
      <w:r>
        <w:rPr>
          <w:b/>
          <w:bCs/>
          <w:color w:val="0000EE"/>
          <w:u w:val="single"/>
          <w:rtl/>
        </w:rPr>
        <w:fldChar w:fldCharType="separate"/>
      </w:r>
      <w:r>
        <w:rPr>
          <w:b/>
          <w:bCs/>
          <w:color w:val="0000EE"/>
          <w:u w:val="single"/>
          <w:rtl/>
        </w:rPr>
        <w:t>Project Demo Video.mp4</w:t>
      </w:r>
      <w:r>
        <w:rPr>
          <w:b/>
          <w:bCs/>
          <w:color w:val="0000EE"/>
          <w:u w:val="single"/>
          <w:rtl/>
        </w:rPr>
        <w:fldChar w:fldCharType="end"/>
      </w:r>
    </w:p>
    <w:p>
      <w:pPr>
        <w:rPr>
          <w:b/>
          <w:bCs/>
        </w:rPr>
      </w:pPr>
      <w:r>
        <w:rPr>
          <w:rtl/>
        </w:rPr>
        <w:br/>
      </w:r>
      <w:r>
        <w:rPr>
          <w:b/>
          <w:bCs/>
          <w:rtl/>
        </w:rPr>
        <w:t>API Testing Video :</w:t>
      </w:r>
    </w:p>
    <w:p>
      <w:pPr>
        <w:rPr>
          <w:b/>
          <w:bCs/>
        </w:rPr>
      </w:pPr>
      <w:r>
        <w:rPr>
          <w:color w:val="0000EE"/>
          <w:u w:val="single"/>
          <w:rtl/>
        </w:rPr>
        <w:fldChar w:fldCharType="begin"/>
      </w:r>
      <w:r>
        <w:instrText>HYPERLINK "https://drive.google.com/file/d/10VYzNMr11Wj9gYE-wk_MTYu8NkocK5CY/view?usp=drivesdk"</w:instrText>
      </w:r>
      <w:r>
        <w:rPr>
          <w:color w:val="0000EE"/>
          <w:u w:val="single"/>
          <w:rtl/>
        </w:rPr>
        <w:fldChar w:fldCharType="separate"/>
      </w:r>
      <w:r>
        <w:rPr>
          <w:color w:val="0000EE"/>
          <w:u w:val="single"/>
          <w:rtl/>
        </w:rPr>
        <w:t>API Video.mp4</w:t>
      </w:r>
      <w:r>
        <w:rPr>
          <w:color w:val="0000EE"/>
          <w:u w:val="single"/>
          <w:rtl/>
        </w:rPr>
        <w:fldChar w:fldCharType="end"/>
      </w:r>
      <w:r>
        <w:rPr>
          <w:rtl/>
        </w:rPr>
        <w:br/>
      </w:r>
      <w:r>
        <w:rPr>
          <w:b/>
          <w:bCs/>
          <w:rtl/>
        </w:rPr>
        <w:t>CodeDrive:</w:t>
      </w:r>
    </w:p>
    <w:p>
      <w:pPr>
        <w:rPr>
          <w:b/>
          <w:bCs/>
        </w:rPr>
      </w:pPr>
      <w:r>
        <w:rPr>
          <w:b/>
          <w:bCs/>
          <w:color w:val="0000EE"/>
          <w:u w:val="single"/>
          <w:rtl/>
        </w:rPr>
        <w:fldChar w:fldCharType="begin"/>
      </w:r>
      <w:r>
        <w:instrText>HYPERLINK "https://drive.google.com/drive/folders/1783IoCbgXLITFmr6dsaHZYMnRQ9cX-d8"</w:instrText>
      </w:r>
      <w:r>
        <w:rPr>
          <w:b/>
          <w:bCs/>
          <w:color w:val="0000EE"/>
          <w:u w:val="single"/>
          <w:rtl/>
        </w:rPr>
        <w:fldChar w:fldCharType="separate"/>
      </w:r>
      <w:r>
        <w:rPr>
          <w:b/>
          <w:bCs/>
          <w:color w:val="0000EE"/>
          <w:u w:val="single"/>
          <w:rtl/>
        </w:rPr>
        <w:t>Code Files</w:t>
      </w:r>
      <w:r>
        <w:rPr>
          <w:b/>
          <w:bCs/>
          <w:color w:val="0000EE"/>
          <w:u w:val="single"/>
          <w:rtl/>
        </w:rPr>
        <w:fldChar w:fldCharType="end"/>
      </w:r>
    </w:p>
    <w:p>
      <w:pPr>
        <w:rPr>
          <w:b/>
          <w:bCs/>
        </w:rPr>
      </w:pPr>
    </w:p>
    <w:p>
      <w:pPr>
        <w:rPr>
          <w:b/>
          <w:bCs/>
        </w:rPr>
      </w:pPr>
      <w:r>
        <w:rPr>
          <w:b/>
          <w:bCs/>
          <w:rtl/>
        </w:rPr>
        <w:t>Drive Link :</w:t>
      </w:r>
    </w:p>
    <w:p>
      <w:pPr>
        <w:rPr>
          <w:b/>
          <w:bCs/>
        </w:rPr>
      </w:pPr>
      <w:r>
        <w:rPr>
          <w:b/>
          <w:bCs/>
          <w:color w:val="0000EE"/>
          <w:u w:val="single"/>
          <w:rtl/>
        </w:rPr>
        <w:fldChar w:fldCharType="begin"/>
      </w:r>
      <w:r>
        <w:instrText>HYPERLINK "https://drive.google.com/drive/folders/1-x2C1rgUY6J1BWV0s0x_djO2kapmo24D"</w:instrText>
      </w:r>
      <w:r>
        <w:rPr>
          <w:b/>
          <w:bCs/>
          <w:color w:val="0000EE"/>
          <w:u w:val="single"/>
          <w:rtl/>
        </w:rPr>
        <w:fldChar w:fldCharType="separate"/>
      </w:r>
      <w:r>
        <w:rPr>
          <w:b/>
          <w:bCs/>
          <w:color w:val="0000EE"/>
          <w:u w:val="single"/>
          <w:rtl/>
        </w:rPr>
        <w:t>AI BlogNest API</w:t>
      </w:r>
      <w:r>
        <w:rPr>
          <w:b/>
          <w:bCs/>
          <w:color w:val="0000EE"/>
          <w:u w:val="single"/>
          <w:rtl/>
        </w:rPr>
        <w:fldChar w:fldCharType="end"/>
      </w:r>
    </w:p>
    <w:p>
      <w:pPr>
        <w:rPr>
          <w:b/>
          <w:bCs/>
        </w:rPr>
      </w:pPr>
    </w:p>
    <w:p>
      <w:pPr>
        <w:rPr>
          <w:b/>
          <w:bCs/>
        </w:rPr>
      </w:pPr>
    </w:p>
    <w:sectPr>
      <w:headerReference w:type="default" r:id="rId2"/>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nsid w:val="00000004"/>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nsid w:val="00000005"/>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00000006"/>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07"/>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08"/>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0000009"/>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0A"/>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0B"/>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nsid w:val="00000001"/>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0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0000000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o"/>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o"/>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o"/>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00" w:after="120"/>
      <w:outlineLvl w:val="0"/>
    </w:pPr>
    <w:rPr>
      <w:sz w:val="40"/>
      <w:szCs w:val="40"/>
    </w:rPr>
  </w:style>
  <w:style w:type="paragraph" w:styleId="2">
    <w:name w:val="heading 2"/>
    <w:basedOn w:val="15"/>
    <w:next w:val="15"/>
    <w:pPr>
      <w:keepNext/>
      <w:keepLines/>
      <w:spacing w:before="360" w:after="120"/>
      <w:outlineLvl w:val="1"/>
    </w:pPr>
    <w:rPr>
      <w:sz w:val="32"/>
      <w:szCs w:val="32"/>
    </w:rPr>
  </w:style>
  <w:style w:type="paragraph" w:styleId="3">
    <w:name w:val="heading 3"/>
    <w:basedOn w:val="15"/>
    <w:next w:val="15"/>
    <w:pPr>
      <w:keepNext/>
      <w:keepLines/>
      <w:spacing w:before="320" w:after="80"/>
      <w:outlineLvl w:val="2"/>
    </w:pPr>
    <w:rPr>
      <w:color w:val="434343"/>
      <w:sz w:val="28"/>
      <w:szCs w:val="28"/>
    </w:rPr>
  </w:style>
  <w:style w:type="paragraph" w:styleId="4">
    <w:name w:val="heading 4"/>
    <w:basedOn w:val="15"/>
    <w:next w:val="15"/>
    <w:pPr>
      <w:keepNext/>
      <w:keepLines/>
      <w:spacing w:before="280" w:after="80"/>
      <w:outlineLvl w:val="3"/>
    </w:pPr>
    <w:rPr>
      <w:color w:val="666666"/>
      <w:sz w:val="24"/>
      <w:szCs w:val="24"/>
    </w:rPr>
  </w:style>
  <w:style w:type="paragraph" w:styleId="5">
    <w:name w:val="heading 5"/>
    <w:basedOn w:val="15"/>
    <w:next w:val="15"/>
    <w:pPr>
      <w:keepNext/>
      <w:keepLines/>
      <w:spacing w:before="240" w:after="80"/>
      <w:outlineLvl w:val="4"/>
    </w:pPr>
    <w:rPr>
      <w:color w:val="666666"/>
    </w:rPr>
  </w:style>
  <w:style w:type="paragraph" w:styleId="6">
    <w:name w:val="heading 6"/>
    <w:basedOn w:val="15"/>
    <w:next w:val="15"/>
    <w:pPr>
      <w:keepNext/>
      <w:keepLines/>
      <w:spacing w:before="240" w:after="80"/>
      <w:outlineLvl w:val="5"/>
    </w:pPr>
    <w:rPr>
      <w:i/>
      <w:iCs/>
      <w:color w:val="666666"/>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spacing w:after="60"/>
    </w:pPr>
    <w:rPr>
      <w:sz w:val="52"/>
      <w:szCs w:val="52"/>
    </w:rPr>
  </w:style>
  <w:style w:type="character" w:styleId="17">
    <w:name w:val="Hyperlink"/>
    <w:basedOn w:val="10"/>
    <w:rPr>
      <w:color w:val="0000FF"/>
      <w:u w:val="single"/>
    </w:rPr>
  </w:style>
  <w:style w:type="character" w:customStyle="1" w:styleId="18">
    <w:name w:val="Unresolved Mention"/>
    <w:basedOn w:val="10"/>
    <w:rPr>
      <w:color w:val="605E5C"/>
      <w:shd w:val="clear" w:color="auto" w:fill="E1DFDD"/>
    </w:rPr>
  </w:style>
  <w:style w:type="paragraph" w:styleId="19">
    <w:name w:val="Subtitle"/>
    <w:basedOn w:val="15"/>
    <w:next w:val="15"/>
    <w:pPr>
      <w:keepNext/>
      <w:keepLines/>
      <w:spacing w:after="320"/>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image" Target="media/11.png"/><Relationship Id="rId7" Type="http://schemas.openxmlformats.org/officeDocument/2006/relationships/image" Target="media/14.png"/><Relationship Id="rId8" Type="http://schemas.openxmlformats.org/officeDocument/2006/relationships/image" Target="media/17.png"/><Relationship Id="rId9" Type="http://schemas.openxmlformats.org/officeDocument/2006/relationships/image" Target="media/20.png"/><Relationship Id="rId10" Type="http://schemas.openxmlformats.org/officeDocument/2006/relationships/image" Target="media/23.png"/><Relationship Id="rId11" Type="http://schemas.openxmlformats.org/officeDocument/2006/relationships/image" Target="media/26.png"/><Relationship Id="rId12" Type="http://schemas.openxmlformats.org/officeDocument/2006/relationships/image" Target="media/29.png"/><Relationship Id="rId13" Type="http://schemas.openxmlformats.org/officeDocument/2006/relationships/image" Target="media/32.png"/><Relationship Id="rId14" Type="http://schemas.openxmlformats.org/officeDocument/2006/relationships/image" Target="media/35.png"/><Relationship Id="rId15" Type="http://schemas.openxmlformats.org/officeDocument/2006/relationships/image" Target="media/38.png"/><Relationship Id="rId16" Type="http://schemas.openxmlformats.org/officeDocument/2006/relationships/image" Target="media/41.png"/><Relationship Id="rId17" Type="http://schemas.openxmlformats.org/officeDocument/2006/relationships/image" Target="media/44.png"/><Relationship Id="rId18" Type="http://schemas.openxmlformats.org/officeDocument/2006/relationships/styles" Target="styles.xml"/><Relationship Id="rId19" Type="http://schemas.openxmlformats.org/officeDocument/2006/relationships/numbering" Target="numbering.xml"/><Relationship Id="rId20"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Yozo_Office</Application>
  <Pages>14</Pages>
  <Words>1457</Words>
  <Characters>9307</Characters>
  <Lines>261</Lines>
  <Paragraphs>138</Paragraphs>
  <CharactersWithSpaces>10693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 R BHAVANI</dc:creator>
  <cp:lastModifiedBy>vivo user</cp:lastModifiedBy>
  <cp:revision>0</cp:revision>
  <dcterms:created xsi:type="dcterms:W3CDTF">2026-09-27T10:05:00Z</dcterms:created>
  <dcterms:modified xsi:type="dcterms:W3CDTF">2026-10-06T01:50:33Z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eyJoZGlkIjoiZmYyOWMzNWJjODg0YTIyZDMxNTkyYzVkMGM0ZWE1ZTUiLCJ1c2VySWQiOiI1NjczNzMyMzg1NDAifQ==</vt:lpwstr>
  </property>
  <property fmtid="{D5CDD505-2E9C-101B-9397-08002B2CF9AE}" pid="3" name="KSOProductBuildVer">
    <vt:lpwstr>1033-12.1.0.28485</vt:lpwstr>
  </property>
  <property fmtid="{D5CDD505-2E9C-101B-9397-08002B2CF9AE}" pid="4" name="ICV">
    <vt:lpwstr>949C4202F2A04BA3BBE98C6F27F44DAC_12</vt:lpwstr>
  </property>
</Properties>
</file>